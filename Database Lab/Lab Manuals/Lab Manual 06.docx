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AE9" w:rsidRDefault="00D023EC">
      <w:pPr>
        <w:spacing w:before="62"/>
        <w:ind w:left="100"/>
        <w:rPr>
          <w:sz w:val="22"/>
          <w:szCs w:val="22"/>
        </w:rPr>
      </w:pPr>
      <w:r>
        <w:pict>
          <v:group id="_x0000_s1096" style="position:absolute;left:0;text-align:left;margin-left:23.95pt;margin-top:23.75pt;width:564.3pt;height:744.7pt;z-index:-251664384;mso-position-horizontal-relative:page;mso-position-vertical-relative:page" coordorigin="479,475" coordsize="11286,14894">
            <v:shape id="_x0000_s1100" style="position:absolute;left:488;top:484;width:11267;height:0" coordorigin="488,484" coordsize="11267,0" path="m488,484r11268,e" filled="f" strokeweight=".17878mm">
              <v:path arrowok="t"/>
            </v:shape>
            <v:shape id="_x0000_s1099" style="position:absolute;left:484;top:480;width:0;height:14884" coordorigin="484,480" coordsize="0,14884" path="m484,480r,14884e" filled="f" strokeweight=".17878mm">
              <v:path arrowok="t"/>
            </v:shape>
            <v:shape id="_x0000_s1098" style="position:absolute;left:11759;top:480;width:0;height:14884" coordorigin="11759,480" coordsize="0,14884" path="m11759,480r,14884e" filled="f" strokeweight=".17878mm">
              <v:path arrowok="t"/>
            </v:shape>
            <v:shape id="_x0000_s1097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4D5A96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2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spacing w:line="320" w:lineRule="auto"/>
        <w:ind w:left="1521" w:right="628" w:firstLine="1843"/>
        <w:rPr>
          <w:sz w:val="52"/>
          <w:szCs w:val="52"/>
        </w:rPr>
        <w:sectPr w:rsidR="00257AE9">
          <w:pgSz w:w="12240" w:h="15840"/>
          <w:pgMar w:top="660" w:right="1420" w:bottom="280" w:left="1340" w:header="720" w:footer="720" w:gutter="0"/>
          <w:cols w:space="720"/>
        </w:sectPr>
      </w:pPr>
      <w:r>
        <w:rPr>
          <w:b/>
          <w:sz w:val="52"/>
          <w:szCs w:val="52"/>
        </w:rPr>
        <w:t>Lab</w:t>
      </w:r>
      <w:r>
        <w:rPr>
          <w:b/>
          <w:spacing w:val="-2"/>
          <w:sz w:val="52"/>
          <w:szCs w:val="52"/>
        </w:rPr>
        <w:t xml:space="preserve"> </w:t>
      </w:r>
      <w:r>
        <w:rPr>
          <w:b/>
          <w:sz w:val="52"/>
          <w:szCs w:val="52"/>
        </w:rPr>
        <w:t>Ses</w:t>
      </w:r>
      <w:r>
        <w:rPr>
          <w:b/>
          <w:spacing w:val="1"/>
          <w:sz w:val="52"/>
          <w:szCs w:val="52"/>
        </w:rPr>
        <w:t>si</w:t>
      </w:r>
      <w:r w:rsidR="004D5A96">
        <w:rPr>
          <w:b/>
          <w:sz w:val="52"/>
          <w:szCs w:val="52"/>
        </w:rPr>
        <w:t>on #06</w:t>
      </w:r>
      <w:r>
        <w:rPr>
          <w:b/>
          <w:sz w:val="52"/>
          <w:szCs w:val="52"/>
        </w:rPr>
        <w:t xml:space="preserve"> </w:t>
      </w:r>
      <w:r>
        <w:rPr>
          <w:b/>
          <w:spacing w:val="1"/>
          <w:sz w:val="52"/>
          <w:szCs w:val="52"/>
        </w:rPr>
        <w:t>(</w:t>
      </w:r>
      <w:r>
        <w:rPr>
          <w:b/>
          <w:i/>
          <w:sz w:val="52"/>
          <w:szCs w:val="52"/>
        </w:rPr>
        <w:t>Co</w:t>
      </w:r>
      <w:r>
        <w:rPr>
          <w:b/>
          <w:i/>
          <w:spacing w:val="-2"/>
          <w:sz w:val="52"/>
          <w:szCs w:val="52"/>
        </w:rPr>
        <w:t>n</w:t>
      </w:r>
      <w:r>
        <w:rPr>
          <w:b/>
          <w:i/>
          <w:sz w:val="52"/>
          <w:szCs w:val="52"/>
        </w:rPr>
        <w:t>nec</w:t>
      </w:r>
      <w:r>
        <w:rPr>
          <w:b/>
          <w:i/>
          <w:spacing w:val="-2"/>
          <w:sz w:val="52"/>
          <w:szCs w:val="52"/>
        </w:rPr>
        <w:t>t</w:t>
      </w:r>
      <w:r>
        <w:rPr>
          <w:b/>
          <w:i/>
          <w:spacing w:val="1"/>
          <w:sz w:val="52"/>
          <w:szCs w:val="52"/>
        </w:rPr>
        <w:t>i</w:t>
      </w:r>
      <w:r>
        <w:rPr>
          <w:b/>
          <w:i/>
          <w:sz w:val="52"/>
          <w:szCs w:val="52"/>
        </w:rPr>
        <w:t>v</w:t>
      </w:r>
      <w:r>
        <w:rPr>
          <w:b/>
          <w:i/>
          <w:spacing w:val="-2"/>
          <w:sz w:val="52"/>
          <w:szCs w:val="52"/>
        </w:rPr>
        <w:t>i</w:t>
      </w:r>
      <w:r>
        <w:rPr>
          <w:b/>
          <w:i/>
          <w:spacing w:val="1"/>
          <w:sz w:val="52"/>
          <w:szCs w:val="52"/>
        </w:rPr>
        <w:t>t</w:t>
      </w:r>
      <w:r>
        <w:rPr>
          <w:b/>
          <w:i/>
          <w:spacing w:val="-3"/>
          <w:sz w:val="52"/>
          <w:szCs w:val="52"/>
        </w:rPr>
        <w:t>y</w:t>
      </w:r>
      <w:r>
        <w:rPr>
          <w:b/>
          <w:i/>
          <w:sz w:val="52"/>
          <w:szCs w:val="52"/>
        </w:rPr>
        <w:t>: P</w:t>
      </w:r>
      <w:r>
        <w:rPr>
          <w:b/>
          <w:i/>
          <w:spacing w:val="-2"/>
          <w:sz w:val="52"/>
          <w:szCs w:val="52"/>
        </w:rPr>
        <w:t>H</w:t>
      </w:r>
      <w:r>
        <w:rPr>
          <w:b/>
          <w:i/>
          <w:sz w:val="52"/>
          <w:szCs w:val="52"/>
        </w:rPr>
        <w:t xml:space="preserve">P </w:t>
      </w:r>
      <w:r>
        <w:rPr>
          <w:b/>
          <w:i/>
          <w:spacing w:val="-3"/>
          <w:sz w:val="52"/>
          <w:szCs w:val="52"/>
        </w:rPr>
        <w:t>w</w:t>
      </w:r>
      <w:r>
        <w:rPr>
          <w:b/>
          <w:i/>
          <w:spacing w:val="1"/>
          <w:sz w:val="52"/>
          <w:szCs w:val="52"/>
        </w:rPr>
        <w:t>it</w:t>
      </w:r>
      <w:r>
        <w:rPr>
          <w:b/>
          <w:i/>
          <w:sz w:val="52"/>
          <w:szCs w:val="52"/>
        </w:rPr>
        <w:t>h MySQ</w:t>
      </w:r>
      <w:r>
        <w:rPr>
          <w:b/>
          <w:i/>
          <w:spacing w:val="2"/>
          <w:sz w:val="52"/>
          <w:szCs w:val="52"/>
        </w:rPr>
        <w:t>L</w:t>
      </w:r>
      <w:r>
        <w:rPr>
          <w:b/>
          <w:sz w:val="52"/>
          <w:szCs w:val="52"/>
        </w:rPr>
        <w:t>)</w: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91" style="position:absolute;left:0;text-align:left;margin-left:23.95pt;margin-top:23.75pt;width:564.3pt;height:744.7pt;z-index:-251663360;mso-position-horizontal-relative:page;mso-position-vertical-relative:page" coordorigin="479,475" coordsize="11286,14894">
            <v:shape id="_x0000_s1095" style="position:absolute;left:488;top:484;width:11267;height:0" coordorigin="488,484" coordsize="11267,0" path="m488,484r11268,e" filled="f" strokeweight=".17878mm">
              <v:path arrowok="t"/>
            </v:shape>
            <v:shape id="_x0000_s1094" style="position:absolute;left:484;top:480;width:0;height:14884" coordorigin="484,480" coordsize="0,14884" path="m484,480r,14884e" filled="f" strokeweight=".17878mm">
              <v:path arrowok="t"/>
            </v:shape>
            <v:shape id="_x0000_s1093" style="position:absolute;left:11759;top:480;width:0;height:14884" coordorigin="11759,480" coordsize="0,14884" path="m11759,480r,14884e" filled="f" strokeweight=".17878mm">
              <v:path arrowok="t"/>
            </v:shape>
            <v:shape id="_x0000_s1092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pacing w:val="-1"/>
          <w:sz w:val="36"/>
          <w:szCs w:val="36"/>
        </w:rPr>
        <w:t>P</w:t>
      </w:r>
      <w:r>
        <w:rPr>
          <w:b/>
          <w:sz w:val="36"/>
          <w:szCs w:val="36"/>
        </w:rPr>
        <w:t>H</w:t>
      </w:r>
      <w:r>
        <w:rPr>
          <w:b/>
          <w:spacing w:val="-3"/>
          <w:sz w:val="36"/>
          <w:szCs w:val="36"/>
        </w:rPr>
        <w:t>P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7" w:line="160" w:lineRule="exact"/>
        <w:rPr>
          <w:sz w:val="17"/>
          <w:szCs w:val="17"/>
        </w:rPr>
      </w:pPr>
    </w:p>
    <w:p w:rsidR="00257AE9" w:rsidRDefault="00D023EC">
      <w:pPr>
        <w:spacing w:line="259" w:lineRule="auto"/>
        <w:ind w:left="100" w:right="148"/>
        <w:rPr>
          <w:sz w:val="28"/>
          <w:szCs w:val="28"/>
        </w:rPr>
      </w:pP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3"/>
          <w:sz w:val="28"/>
          <w:szCs w:val="28"/>
        </w:rPr>
        <w:t>H</w:t>
      </w:r>
      <w:r>
        <w:rPr>
          <w:color w:val="444444"/>
          <w:sz w:val="28"/>
          <w:szCs w:val="28"/>
        </w:rPr>
        <w:t>P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is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3"/>
          <w:sz w:val="28"/>
          <w:szCs w:val="28"/>
        </w:rPr>
        <w:t>h</w:t>
      </w:r>
      <w:r>
        <w:rPr>
          <w:color w:val="444444"/>
          <w:sz w:val="28"/>
          <w:szCs w:val="28"/>
        </w:rPr>
        <w:t xml:space="preserve">e </w:t>
      </w:r>
      <w:r>
        <w:rPr>
          <w:color w:val="444444"/>
          <w:spacing w:val="-3"/>
          <w:sz w:val="28"/>
          <w:szCs w:val="28"/>
        </w:rPr>
        <w:t>m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st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pu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r s</w:t>
      </w:r>
      <w:r>
        <w:rPr>
          <w:color w:val="444444"/>
          <w:spacing w:val="2"/>
          <w:sz w:val="28"/>
          <w:szCs w:val="28"/>
        </w:rPr>
        <w:t>c</w:t>
      </w:r>
      <w:r>
        <w:rPr>
          <w:color w:val="444444"/>
          <w:sz w:val="28"/>
          <w:szCs w:val="28"/>
        </w:rPr>
        <w:t>ri</w:t>
      </w:r>
      <w:r>
        <w:rPr>
          <w:color w:val="444444"/>
          <w:spacing w:val="1"/>
          <w:sz w:val="28"/>
          <w:szCs w:val="28"/>
        </w:rPr>
        <w:t>p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1"/>
          <w:sz w:val="28"/>
          <w:szCs w:val="28"/>
        </w:rPr>
        <w:t>i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>g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ngu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2"/>
          <w:sz w:val="28"/>
          <w:szCs w:val="28"/>
        </w:rPr>
        <w:t>g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(</w:t>
      </w:r>
      <w:r>
        <w:rPr>
          <w:color w:val="444444"/>
          <w:spacing w:val="5"/>
          <w:sz w:val="28"/>
          <w:szCs w:val="28"/>
        </w:rPr>
        <w:t>i</w:t>
      </w:r>
      <w:r>
        <w:rPr>
          <w:color w:val="444444"/>
          <w:sz w:val="28"/>
          <w:szCs w:val="28"/>
        </w:rPr>
        <w:t xml:space="preserve">-e </w:t>
      </w:r>
      <w:r>
        <w:rPr>
          <w:color w:val="202020"/>
          <w:sz w:val="28"/>
          <w:szCs w:val="28"/>
        </w:rPr>
        <w:t>A s</w:t>
      </w:r>
      <w:r>
        <w:rPr>
          <w:color w:val="202020"/>
          <w:spacing w:val="2"/>
          <w:sz w:val="28"/>
          <w:szCs w:val="28"/>
        </w:rPr>
        <w:t>c</w:t>
      </w:r>
      <w:r>
        <w:rPr>
          <w:color w:val="202020"/>
          <w:sz w:val="28"/>
          <w:szCs w:val="28"/>
        </w:rPr>
        <w:t>ri</w:t>
      </w:r>
      <w:r>
        <w:rPr>
          <w:color w:val="202020"/>
          <w:spacing w:val="1"/>
          <w:sz w:val="28"/>
          <w:szCs w:val="28"/>
        </w:rPr>
        <w:t>p</w:t>
      </w:r>
      <w:r>
        <w:rPr>
          <w:color w:val="202020"/>
          <w:sz w:val="28"/>
          <w:szCs w:val="28"/>
        </w:rPr>
        <w:t>t</w:t>
      </w:r>
      <w:r>
        <w:rPr>
          <w:color w:val="202020"/>
          <w:spacing w:val="-1"/>
          <w:sz w:val="28"/>
          <w:szCs w:val="28"/>
        </w:rPr>
        <w:t>i</w:t>
      </w:r>
      <w:r>
        <w:rPr>
          <w:color w:val="202020"/>
          <w:spacing w:val="-2"/>
          <w:sz w:val="28"/>
          <w:szCs w:val="28"/>
        </w:rPr>
        <w:t>n</w:t>
      </w:r>
      <w:r>
        <w:rPr>
          <w:color w:val="202020"/>
          <w:sz w:val="28"/>
          <w:szCs w:val="28"/>
        </w:rPr>
        <w:t>g</w:t>
      </w:r>
      <w:r>
        <w:rPr>
          <w:color w:val="202020"/>
          <w:spacing w:val="1"/>
          <w:sz w:val="28"/>
          <w:szCs w:val="28"/>
        </w:rPr>
        <w:t xml:space="preserve"> </w:t>
      </w:r>
      <w:r>
        <w:rPr>
          <w:color w:val="202020"/>
          <w:spacing w:val="-5"/>
          <w:sz w:val="28"/>
          <w:szCs w:val="28"/>
        </w:rPr>
        <w:t>l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pacing w:val="-2"/>
          <w:sz w:val="28"/>
          <w:szCs w:val="28"/>
        </w:rPr>
        <w:t>n</w:t>
      </w:r>
      <w:r>
        <w:rPr>
          <w:color w:val="202020"/>
          <w:spacing w:val="2"/>
          <w:sz w:val="28"/>
          <w:szCs w:val="28"/>
        </w:rPr>
        <w:t>g</w:t>
      </w:r>
      <w:r>
        <w:rPr>
          <w:color w:val="202020"/>
          <w:spacing w:val="-2"/>
          <w:sz w:val="28"/>
          <w:szCs w:val="28"/>
        </w:rPr>
        <w:t>u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pacing w:val="-2"/>
          <w:sz w:val="28"/>
          <w:szCs w:val="28"/>
        </w:rPr>
        <w:t>g</w:t>
      </w:r>
      <w:r>
        <w:rPr>
          <w:color w:val="202020"/>
          <w:sz w:val="28"/>
          <w:szCs w:val="28"/>
        </w:rPr>
        <w:t>e</w:t>
      </w:r>
      <w:r>
        <w:rPr>
          <w:color w:val="202020"/>
          <w:spacing w:val="-3"/>
          <w:sz w:val="28"/>
          <w:szCs w:val="28"/>
        </w:rPr>
        <w:t xml:space="preserve"> </w:t>
      </w:r>
      <w:r>
        <w:rPr>
          <w:color w:val="202020"/>
          <w:sz w:val="28"/>
          <w:szCs w:val="28"/>
        </w:rPr>
        <w:t>is</w:t>
      </w:r>
      <w:r>
        <w:rPr>
          <w:color w:val="202020"/>
          <w:spacing w:val="-1"/>
          <w:sz w:val="28"/>
          <w:szCs w:val="28"/>
        </w:rPr>
        <w:t xml:space="preserve"> </w:t>
      </w:r>
      <w:r>
        <w:rPr>
          <w:color w:val="202020"/>
          <w:sz w:val="28"/>
          <w:szCs w:val="28"/>
        </w:rPr>
        <w:t>a</w:t>
      </w:r>
      <w:r>
        <w:rPr>
          <w:color w:val="202020"/>
          <w:spacing w:val="4"/>
          <w:sz w:val="28"/>
          <w:szCs w:val="28"/>
        </w:rPr>
        <w:t xml:space="preserve"> </w:t>
      </w:r>
      <w:r>
        <w:rPr>
          <w:color w:val="202020"/>
          <w:spacing w:val="-5"/>
          <w:sz w:val="28"/>
          <w:szCs w:val="28"/>
        </w:rPr>
        <w:t>l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pacing w:val="2"/>
          <w:sz w:val="28"/>
          <w:szCs w:val="28"/>
        </w:rPr>
        <w:t>n</w:t>
      </w:r>
      <w:r>
        <w:rPr>
          <w:color w:val="202020"/>
          <w:spacing w:val="-2"/>
          <w:sz w:val="28"/>
          <w:szCs w:val="28"/>
        </w:rPr>
        <w:t>gu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pacing w:val="2"/>
          <w:sz w:val="28"/>
          <w:szCs w:val="28"/>
        </w:rPr>
        <w:t>g</w:t>
      </w:r>
      <w:r>
        <w:rPr>
          <w:color w:val="202020"/>
          <w:sz w:val="28"/>
          <w:szCs w:val="28"/>
        </w:rPr>
        <w:t>e t</w:t>
      </w:r>
      <w:r>
        <w:rPr>
          <w:color w:val="202020"/>
          <w:spacing w:val="-3"/>
          <w:sz w:val="28"/>
          <w:szCs w:val="28"/>
        </w:rPr>
        <w:t>h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z w:val="28"/>
          <w:szCs w:val="28"/>
        </w:rPr>
        <w:t>t</w:t>
      </w:r>
      <w:r>
        <w:rPr>
          <w:color w:val="202020"/>
          <w:spacing w:val="-2"/>
          <w:sz w:val="28"/>
          <w:szCs w:val="28"/>
        </w:rPr>
        <w:t xml:space="preserve"> </w:t>
      </w:r>
      <w:r>
        <w:rPr>
          <w:color w:val="202020"/>
          <w:sz w:val="28"/>
          <w:szCs w:val="28"/>
        </w:rPr>
        <w:t>i</w:t>
      </w:r>
      <w:r>
        <w:rPr>
          <w:color w:val="202020"/>
          <w:spacing w:val="-3"/>
          <w:sz w:val="28"/>
          <w:szCs w:val="28"/>
        </w:rPr>
        <w:t>n</w:t>
      </w:r>
      <w:r>
        <w:rPr>
          <w:color w:val="202020"/>
          <w:spacing w:val="3"/>
          <w:sz w:val="28"/>
          <w:szCs w:val="28"/>
        </w:rPr>
        <w:t>t</w:t>
      </w:r>
      <w:r>
        <w:rPr>
          <w:color w:val="202020"/>
          <w:spacing w:val="-3"/>
          <w:sz w:val="28"/>
          <w:szCs w:val="28"/>
        </w:rPr>
        <w:t>e</w:t>
      </w:r>
      <w:r>
        <w:rPr>
          <w:color w:val="202020"/>
          <w:sz w:val="28"/>
          <w:szCs w:val="28"/>
        </w:rPr>
        <w:t>r</w:t>
      </w:r>
      <w:r>
        <w:rPr>
          <w:color w:val="202020"/>
          <w:spacing w:val="2"/>
          <w:sz w:val="28"/>
          <w:szCs w:val="28"/>
        </w:rPr>
        <w:t>p</w:t>
      </w:r>
      <w:r>
        <w:rPr>
          <w:color w:val="202020"/>
          <w:sz w:val="28"/>
          <w:szCs w:val="28"/>
        </w:rPr>
        <w:t>r</w:t>
      </w:r>
      <w:r>
        <w:rPr>
          <w:color w:val="202020"/>
          <w:spacing w:val="-3"/>
          <w:sz w:val="28"/>
          <w:szCs w:val="28"/>
        </w:rPr>
        <w:t>e</w:t>
      </w:r>
      <w:r>
        <w:rPr>
          <w:color w:val="202020"/>
          <w:sz w:val="28"/>
          <w:szCs w:val="28"/>
        </w:rPr>
        <w:t>ts</w:t>
      </w:r>
      <w:r>
        <w:rPr>
          <w:color w:val="202020"/>
          <w:spacing w:val="-1"/>
          <w:sz w:val="28"/>
          <w:szCs w:val="28"/>
        </w:rPr>
        <w:t xml:space="preserve"> </w:t>
      </w:r>
      <w:r>
        <w:rPr>
          <w:color w:val="202020"/>
          <w:sz w:val="28"/>
          <w:szCs w:val="28"/>
        </w:rPr>
        <w:t>s</w:t>
      </w:r>
      <w:r>
        <w:rPr>
          <w:color w:val="202020"/>
          <w:spacing w:val="2"/>
          <w:sz w:val="28"/>
          <w:szCs w:val="28"/>
        </w:rPr>
        <w:t>c</w:t>
      </w:r>
      <w:r>
        <w:rPr>
          <w:color w:val="202020"/>
          <w:sz w:val="28"/>
          <w:szCs w:val="28"/>
        </w:rPr>
        <w:t>ri</w:t>
      </w:r>
      <w:r>
        <w:rPr>
          <w:color w:val="202020"/>
          <w:spacing w:val="1"/>
          <w:sz w:val="28"/>
          <w:szCs w:val="28"/>
        </w:rPr>
        <w:t>p</w:t>
      </w:r>
      <w:r>
        <w:rPr>
          <w:color w:val="202020"/>
          <w:sz w:val="28"/>
          <w:szCs w:val="28"/>
        </w:rPr>
        <w:t>ts</w:t>
      </w:r>
      <w:r>
        <w:rPr>
          <w:color w:val="202020"/>
          <w:spacing w:val="-1"/>
          <w:sz w:val="28"/>
          <w:szCs w:val="28"/>
        </w:rPr>
        <w:t xml:space="preserve"> </w:t>
      </w:r>
      <w:r>
        <w:rPr>
          <w:color w:val="202020"/>
          <w:spacing w:val="1"/>
          <w:sz w:val="28"/>
          <w:szCs w:val="28"/>
        </w:rPr>
        <w:t>a</w:t>
      </w:r>
      <w:r>
        <w:rPr>
          <w:color w:val="202020"/>
          <w:sz w:val="28"/>
          <w:szCs w:val="28"/>
        </w:rPr>
        <w:t>t</w:t>
      </w:r>
      <w:r>
        <w:rPr>
          <w:color w:val="202020"/>
          <w:spacing w:val="-2"/>
          <w:sz w:val="28"/>
          <w:szCs w:val="28"/>
        </w:rPr>
        <w:t xml:space="preserve"> </w:t>
      </w:r>
      <w:r>
        <w:rPr>
          <w:color w:val="202020"/>
          <w:sz w:val="28"/>
          <w:szCs w:val="28"/>
        </w:rPr>
        <w:t>r</w:t>
      </w:r>
      <w:r>
        <w:rPr>
          <w:color w:val="202020"/>
          <w:spacing w:val="-2"/>
          <w:sz w:val="28"/>
          <w:szCs w:val="28"/>
        </w:rPr>
        <w:t>un</w:t>
      </w:r>
      <w:r>
        <w:rPr>
          <w:color w:val="202020"/>
          <w:sz w:val="28"/>
          <w:szCs w:val="28"/>
        </w:rPr>
        <w:t>t</w:t>
      </w:r>
      <w:r>
        <w:rPr>
          <w:color w:val="202020"/>
          <w:spacing w:val="2"/>
          <w:sz w:val="28"/>
          <w:szCs w:val="28"/>
        </w:rPr>
        <w:t>i</w:t>
      </w:r>
      <w:r>
        <w:rPr>
          <w:color w:val="202020"/>
          <w:spacing w:val="-7"/>
          <w:sz w:val="28"/>
          <w:szCs w:val="28"/>
        </w:rPr>
        <w:t>m</w:t>
      </w:r>
      <w:r>
        <w:rPr>
          <w:color w:val="202020"/>
          <w:spacing w:val="-3"/>
          <w:sz w:val="28"/>
          <w:szCs w:val="28"/>
        </w:rPr>
        <w:t>e</w:t>
      </w:r>
      <w:r>
        <w:rPr>
          <w:color w:val="202020"/>
          <w:sz w:val="28"/>
          <w:szCs w:val="28"/>
        </w:rPr>
        <w:t>)</w:t>
      </w:r>
      <w:r>
        <w:rPr>
          <w:color w:val="202020"/>
          <w:spacing w:val="2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f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w</w:t>
      </w:r>
      <w:r>
        <w:rPr>
          <w:color w:val="444444"/>
          <w:spacing w:val="-2"/>
          <w:sz w:val="28"/>
          <w:szCs w:val="28"/>
        </w:rPr>
        <w:t>e</w:t>
      </w:r>
      <w:r>
        <w:rPr>
          <w:color w:val="444444"/>
          <w:sz w:val="28"/>
          <w:szCs w:val="28"/>
        </w:rPr>
        <w:t>b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d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pacing w:val="-2"/>
          <w:sz w:val="28"/>
          <w:szCs w:val="28"/>
        </w:rPr>
        <w:t>v</w:t>
      </w:r>
      <w:r>
        <w:rPr>
          <w:color w:val="444444"/>
          <w:spacing w:val="1"/>
          <w:sz w:val="28"/>
          <w:szCs w:val="28"/>
        </w:rPr>
        <w:t>e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6"/>
          <w:sz w:val="28"/>
          <w:szCs w:val="28"/>
        </w:rPr>
        <w:t>p</w:t>
      </w:r>
      <w:r>
        <w:rPr>
          <w:color w:val="444444"/>
          <w:spacing w:val="-3"/>
          <w:sz w:val="28"/>
          <w:szCs w:val="28"/>
        </w:rPr>
        <w:t>me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z w:val="28"/>
          <w:szCs w:val="28"/>
        </w:rPr>
        <w:t>.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pacing w:val="-4"/>
          <w:sz w:val="28"/>
          <w:szCs w:val="28"/>
        </w:rPr>
        <w:t>I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2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is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f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3"/>
          <w:sz w:val="28"/>
          <w:szCs w:val="28"/>
        </w:rPr>
        <w:t>ee</w:t>
      </w:r>
      <w:r>
        <w:rPr>
          <w:color w:val="444444"/>
          <w:sz w:val="28"/>
          <w:szCs w:val="28"/>
        </w:rPr>
        <w:t>,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n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s</w:t>
      </w:r>
      <w:r>
        <w:rPr>
          <w:color w:val="444444"/>
          <w:spacing w:val="2"/>
          <w:sz w:val="28"/>
          <w:szCs w:val="28"/>
        </w:rPr>
        <w:t>o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>d s</w:t>
      </w:r>
      <w:r>
        <w:rPr>
          <w:color w:val="444444"/>
          <w:spacing w:val="-2"/>
          <w:sz w:val="28"/>
          <w:szCs w:val="28"/>
        </w:rPr>
        <w:t>e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2"/>
          <w:sz w:val="28"/>
          <w:szCs w:val="28"/>
        </w:rPr>
        <w:t>v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r-si</w:t>
      </w:r>
      <w:r>
        <w:rPr>
          <w:color w:val="444444"/>
          <w:spacing w:val="2"/>
          <w:sz w:val="28"/>
          <w:szCs w:val="28"/>
        </w:rPr>
        <w:t>d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(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pacing w:val="-2"/>
          <w:sz w:val="28"/>
          <w:szCs w:val="28"/>
        </w:rPr>
        <w:t>h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d</w:t>
      </w:r>
      <w:r>
        <w:rPr>
          <w:color w:val="444444"/>
          <w:sz w:val="28"/>
          <w:szCs w:val="28"/>
        </w:rPr>
        <w:t>e is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e</w:t>
      </w:r>
      <w:r>
        <w:rPr>
          <w:color w:val="444444"/>
          <w:spacing w:val="-2"/>
          <w:sz w:val="28"/>
          <w:szCs w:val="28"/>
        </w:rPr>
        <w:t>x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d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n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pacing w:val="-2"/>
          <w:sz w:val="28"/>
          <w:szCs w:val="28"/>
        </w:rPr>
        <w:t>h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s</w:t>
      </w:r>
      <w:r>
        <w:rPr>
          <w:color w:val="444444"/>
          <w:spacing w:val="-2"/>
          <w:sz w:val="28"/>
          <w:szCs w:val="28"/>
        </w:rPr>
        <w:t>e</w:t>
      </w:r>
      <w:r>
        <w:rPr>
          <w:color w:val="444444"/>
          <w:spacing w:val="4"/>
          <w:sz w:val="28"/>
          <w:szCs w:val="28"/>
        </w:rPr>
        <w:t>r</w:t>
      </w:r>
      <w:r>
        <w:rPr>
          <w:color w:val="444444"/>
          <w:spacing w:val="-2"/>
          <w:sz w:val="28"/>
          <w:szCs w:val="28"/>
        </w:rPr>
        <w:t>v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r).</w:t>
      </w:r>
    </w:p>
    <w:p w:rsidR="00257AE9" w:rsidRDefault="00257AE9">
      <w:pPr>
        <w:spacing w:before="8" w:line="180" w:lineRule="exact"/>
        <w:rPr>
          <w:sz w:val="18"/>
          <w:szCs w:val="18"/>
        </w:rPr>
      </w:pPr>
    </w:p>
    <w:p w:rsidR="00257AE9" w:rsidRDefault="00257AE9">
      <w:pPr>
        <w:spacing w:line="200" w:lineRule="exact"/>
      </w:pPr>
    </w:p>
    <w:p w:rsidR="00257AE9" w:rsidRDefault="004D5A96">
      <w:pPr>
        <w:ind w:left="43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174.75pt">
            <v:imagedata r:id="rId5" o:title=""/>
          </v:shape>
        </w:pict>
      </w: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before="10" w:line="240" w:lineRule="exact"/>
        <w:rPr>
          <w:sz w:val="24"/>
          <w:szCs w:val="24"/>
        </w:rPr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M</w:t>
      </w:r>
      <w:r>
        <w:rPr>
          <w:b/>
          <w:spacing w:val="1"/>
          <w:sz w:val="36"/>
          <w:szCs w:val="36"/>
        </w:rPr>
        <w:t>y</w:t>
      </w:r>
      <w:r>
        <w:rPr>
          <w:b/>
          <w:spacing w:val="-2"/>
          <w:sz w:val="36"/>
          <w:szCs w:val="36"/>
        </w:rPr>
        <w:t>S</w:t>
      </w:r>
      <w:r>
        <w:rPr>
          <w:b/>
          <w:sz w:val="36"/>
          <w:szCs w:val="36"/>
        </w:rPr>
        <w:t>Q</w:t>
      </w:r>
      <w:r>
        <w:rPr>
          <w:b/>
          <w:spacing w:val="-7"/>
          <w:sz w:val="36"/>
          <w:szCs w:val="36"/>
        </w:rPr>
        <w:t>L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1" w:line="180" w:lineRule="exact"/>
        <w:rPr>
          <w:sz w:val="18"/>
          <w:szCs w:val="18"/>
        </w:rPr>
      </w:pPr>
    </w:p>
    <w:p w:rsidR="00257AE9" w:rsidRDefault="00D023EC">
      <w:pPr>
        <w:spacing w:line="258" w:lineRule="auto"/>
        <w:ind w:left="100" w:right="67"/>
        <w:jc w:val="both"/>
        <w:rPr>
          <w:sz w:val="28"/>
          <w:szCs w:val="28"/>
        </w:rPr>
      </w:pPr>
      <w:r>
        <w:rPr>
          <w:color w:val="444444"/>
          <w:spacing w:val="3"/>
          <w:sz w:val="28"/>
          <w:szCs w:val="28"/>
        </w:rPr>
        <w:t>M</w:t>
      </w:r>
      <w:r>
        <w:rPr>
          <w:color w:val="444444"/>
          <w:spacing w:val="-6"/>
          <w:sz w:val="28"/>
          <w:szCs w:val="28"/>
        </w:rPr>
        <w:t>y</w:t>
      </w:r>
      <w:r>
        <w:rPr>
          <w:color w:val="444444"/>
          <w:spacing w:val="-1"/>
          <w:sz w:val="28"/>
          <w:szCs w:val="28"/>
        </w:rPr>
        <w:t>S</w:t>
      </w:r>
      <w:r>
        <w:rPr>
          <w:color w:val="444444"/>
          <w:spacing w:val="4"/>
          <w:sz w:val="28"/>
          <w:szCs w:val="28"/>
        </w:rPr>
        <w:t>Q</w:t>
      </w:r>
      <w:r>
        <w:rPr>
          <w:color w:val="444444"/>
          <w:sz w:val="28"/>
          <w:szCs w:val="28"/>
        </w:rPr>
        <w:t>L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is</w:t>
      </w:r>
      <w:r>
        <w:rPr>
          <w:color w:val="444444"/>
          <w:spacing w:val="7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a</w:t>
      </w:r>
      <w:r>
        <w:rPr>
          <w:color w:val="444444"/>
          <w:spacing w:val="8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1"/>
          <w:sz w:val="28"/>
          <w:szCs w:val="28"/>
        </w:rPr>
        <w:t>i</w:t>
      </w:r>
      <w:r>
        <w:rPr>
          <w:color w:val="444444"/>
          <w:spacing w:val="2"/>
          <w:sz w:val="28"/>
          <w:szCs w:val="28"/>
        </w:rPr>
        <w:t>o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l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D</w:t>
      </w:r>
      <w:r>
        <w:rPr>
          <w:color w:val="444444"/>
          <w:spacing w:val="2"/>
          <w:sz w:val="28"/>
          <w:szCs w:val="28"/>
        </w:rPr>
        <w:t>a</w:t>
      </w:r>
      <w:r>
        <w:rPr>
          <w:color w:val="444444"/>
          <w:sz w:val="28"/>
          <w:szCs w:val="28"/>
        </w:rPr>
        <w:t>ta</w:t>
      </w:r>
      <w:r>
        <w:rPr>
          <w:color w:val="444444"/>
          <w:spacing w:val="3"/>
          <w:sz w:val="28"/>
          <w:szCs w:val="28"/>
        </w:rPr>
        <w:t>b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se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-1"/>
          <w:sz w:val="28"/>
          <w:szCs w:val="28"/>
        </w:rPr>
        <w:t>M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g</w:t>
      </w:r>
      <w:r>
        <w:rPr>
          <w:color w:val="444444"/>
          <w:spacing w:val="1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>me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6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S</w:t>
      </w:r>
      <w:r>
        <w:rPr>
          <w:color w:val="444444"/>
          <w:spacing w:val="-6"/>
          <w:sz w:val="28"/>
          <w:szCs w:val="28"/>
        </w:rPr>
        <w:t>y</w:t>
      </w:r>
      <w:r>
        <w:rPr>
          <w:color w:val="444444"/>
          <w:spacing w:val="4"/>
          <w:sz w:val="28"/>
          <w:szCs w:val="28"/>
        </w:rPr>
        <w:t>s</w:t>
      </w:r>
      <w:r>
        <w:rPr>
          <w:color w:val="444444"/>
          <w:sz w:val="28"/>
          <w:szCs w:val="28"/>
        </w:rPr>
        <w:t>tem (RDBM</w:t>
      </w:r>
      <w:r>
        <w:rPr>
          <w:color w:val="444444"/>
          <w:spacing w:val="-2"/>
          <w:sz w:val="28"/>
          <w:szCs w:val="28"/>
        </w:rPr>
        <w:t>S</w:t>
      </w:r>
      <w:r>
        <w:rPr>
          <w:color w:val="444444"/>
          <w:sz w:val="28"/>
          <w:szCs w:val="28"/>
        </w:rPr>
        <w:t>)</w:t>
      </w:r>
      <w:r>
        <w:rPr>
          <w:color w:val="444444"/>
          <w:spacing w:val="11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3"/>
          <w:sz w:val="28"/>
          <w:szCs w:val="28"/>
        </w:rPr>
        <w:t>h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6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z w:val="28"/>
          <w:szCs w:val="28"/>
        </w:rPr>
        <w:t>s</w:t>
      </w:r>
      <w:r>
        <w:rPr>
          <w:color w:val="444444"/>
          <w:spacing w:val="-2"/>
          <w:sz w:val="28"/>
          <w:szCs w:val="28"/>
        </w:rPr>
        <w:t>e</w:t>
      </w:r>
      <w:r>
        <w:rPr>
          <w:color w:val="444444"/>
          <w:sz w:val="28"/>
          <w:szCs w:val="28"/>
        </w:rPr>
        <w:t xml:space="preserve">s </w:t>
      </w:r>
      <w:proofErr w:type="gramStart"/>
      <w:r>
        <w:rPr>
          <w:color w:val="444444"/>
          <w:spacing w:val="-1"/>
          <w:sz w:val="28"/>
          <w:szCs w:val="28"/>
        </w:rPr>
        <w:t>S</w:t>
      </w:r>
      <w:r>
        <w:rPr>
          <w:color w:val="444444"/>
          <w:sz w:val="28"/>
          <w:szCs w:val="28"/>
        </w:rPr>
        <w:t>tr</w:t>
      </w:r>
      <w:r>
        <w:rPr>
          <w:color w:val="444444"/>
          <w:spacing w:val="-3"/>
          <w:sz w:val="28"/>
          <w:szCs w:val="28"/>
        </w:rPr>
        <w:t>u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3"/>
          <w:sz w:val="28"/>
          <w:szCs w:val="28"/>
        </w:rPr>
        <w:t>u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 xml:space="preserve">d </w:t>
      </w:r>
      <w:r>
        <w:rPr>
          <w:color w:val="444444"/>
          <w:spacing w:val="4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Q</w:t>
      </w:r>
      <w:r>
        <w:rPr>
          <w:color w:val="444444"/>
          <w:spacing w:val="-1"/>
          <w:sz w:val="28"/>
          <w:szCs w:val="28"/>
        </w:rPr>
        <w:t>u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pacing w:val="4"/>
          <w:sz w:val="28"/>
          <w:szCs w:val="28"/>
        </w:rPr>
        <w:t>r</w:t>
      </w:r>
      <w:r>
        <w:rPr>
          <w:color w:val="444444"/>
          <w:sz w:val="28"/>
          <w:szCs w:val="28"/>
        </w:rPr>
        <w:t>y</w:t>
      </w:r>
      <w:proofErr w:type="gramEnd"/>
      <w:r>
        <w:rPr>
          <w:color w:val="444444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 xml:space="preserve"> </w:t>
      </w:r>
      <w:r>
        <w:rPr>
          <w:color w:val="444444"/>
          <w:spacing w:val="-9"/>
          <w:sz w:val="28"/>
          <w:szCs w:val="28"/>
        </w:rPr>
        <w:t>L</w:t>
      </w:r>
      <w:r>
        <w:rPr>
          <w:color w:val="444444"/>
          <w:spacing w:val="5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ngu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2"/>
          <w:sz w:val="28"/>
          <w:szCs w:val="28"/>
        </w:rPr>
        <w:t>g</w:t>
      </w:r>
      <w:r>
        <w:rPr>
          <w:color w:val="444444"/>
          <w:sz w:val="28"/>
          <w:szCs w:val="28"/>
        </w:rPr>
        <w:t>e  (</w:t>
      </w:r>
      <w:r>
        <w:rPr>
          <w:color w:val="444444"/>
          <w:spacing w:val="-1"/>
          <w:sz w:val="28"/>
          <w:szCs w:val="28"/>
        </w:rPr>
        <w:t>S</w:t>
      </w:r>
      <w:r>
        <w:rPr>
          <w:color w:val="444444"/>
          <w:spacing w:val="4"/>
          <w:sz w:val="28"/>
          <w:szCs w:val="28"/>
        </w:rPr>
        <w:t>Q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z w:val="28"/>
          <w:szCs w:val="28"/>
        </w:rPr>
        <w:t xml:space="preserve">). </w:t>
      </w:r>
      <w:r>
        <w:rPr>
          <w:color w:val="444444"/>
          <w:spacing w:val="5"/>
          <w:sz w:val="28"/>
          <w:szCs w:val="28"/>
        </w:rPr>
        <w:t xml:space="preserve"> </w:t>
      </w:r>
      <w:proofErr w:type="gramStart"/>
      <w:r>
        <w:rPr>
          <w:color w:val="444444"/>
          <w:spacing w:val="-4"/>
          <w:sz w:val="28"/>
          <w:szCs w:val="28"/>
        </w:rPr>
        <w:t>I</w:t>
      </w:r>
      <w:r>
        <w:rPr>
          <w:color w:val="444444"/>
          <w:sz w:val="28"/>
          <w:szCs w:val="28"/>
        </w:rPr>
        <w:t xml:space="preserve">t 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is</w:t>
      </w:r>
      <w:proofErr w:type="gramEnd"/>
      <w:r>
        <w:rPr>
          <w:color w:val="444444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pacing w:val="5"/>
          <w:sz w:val="28"/>
          <w:szCs w:val="28"/>
        </w:rPr>
        <w:t>a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z w:val="28"/>
          <w:szCs w:val="28"/>
        </w:rPr>
        <w:t xml:space="preserve">so 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f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 xml:space="preserve">e  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 xml:space="preserve">d </w:t>
      </w:r>
      <w:r>
        <w:rPr>
          <w:color w:val="444444"/>
          <w:spacing w:val="4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n  s</w:t>
      </w:r>
      <w:r>
        <w:rPr>
          <w:color w:val="444444"/>
          <w:spacing w:val="3"/>
          <w:sz w:val="28"/>
          <w:szCs w:val="28"/>
        </w:rPr>
        <w:t>o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 xml:space="preserve">. 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1"/>
          <w:sz w:val="28"/>
          <w:szCs w:val="28"/>
        </w:rPr>
        <w:t>h</w:t>
      </w:r>
      <w:r>
        <w:rPr>
          <w:color w:val="444444"/>
          <w:sz w:val="28"/>
          <w:szCs w:val="28"/>
        </w:rPr>
        <w:t xml:space="preserve">e 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-7"/>
          <w:sz w:val="28"/>
          <w:szCs w:val="28"/>
        </w:rPr>
        <w:t>m</w:t>
      </w:r>
      <w:r>
        <w:rPr>
          <w:color w:val="444444"/>
          <w:spacing w:val="2"/>
          <w:sz w:val="28"/>
          <w:szCs w:val="28"/>
        </w:rPr>
        <w:t>b</w:t>
      </w:r>
      <w:r>
        <w:rPr>
          <w:color w:val="444444"/>
          <w:sz w:val="28"/>
          <w:szCs w:val="28"/>
        </w:rPr>
        <w:t>i</w:t>
      </w:r>
      <w:r>
        <w:rPr>
          <w:color w:val="444444"/>
          <w:spacing w:val="-3"/>
          <w:sz w:val="28"/>
          <w:szCs w:val="28"/>
        </w:rPr>
        <w:t>n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2"/>
          <w:sz w:val="28"/>
          <w:szCs w:val="28"/>
        </w:rPr>
        <w:t>i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n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f</w:t>
      </w:r>
      <w:r>
        <w:rPr>
          <w:color w:val="444444"/>
          <w:spacing w:val="3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z w:val="28"/>
          <w:szCs w:val="28"/>
        </w:rPr>
        <w:t>HP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>d</w:t>
      </w:r>
      <w:r>
        <w:rPr>
          <w:color w:val="444444"/>
          <w:spacing w:val="1"/>
          <w:sz w:val="28"/>
          <w:szCs w:val="28"/>
        </w:rPr>
        <w:t xml:space="preserve"> </w:t>
      </w:r>
      <w:r>
        <w:rPr>
          <w:color w:val="444444"/>
          <w:spacing w:val="-1"/>
          <w:sz w:val="28"/>
          <w:szCs w:val="28"/>
        </w:rPr>
        <w:t>M</w:t>
      </w:r>
      <w:r>
        <w:rPr>
          <w:color w:val="444444"/>
          <w:spacing w:val="-6"/>
          <w:sz w:val="28"/>
          <w:szCs w:val="28"/>
        </w:rPr>
        <w:t>y</w:t>
      </w:r>
      <w:r>
        <w:rPr>
          <w:color w:val="444444"/>
          <w:spacing w:val="-1"/>
          <w:sz w:val="28"/>
          <w:szCs w:val="28"/>
        </w:rPr>
        <w:t>S</w:t>
      </w:r>
      <w:r>
        <w:rPr>
          <w:color w:val="444444"/>
          <w:spacing w:val="4"/>
          <w:sz w:val="28"/>
          <w:szCs w:val="28"/>
        </w:rPr>
        <w:t>Q</w:t>
      </w:r>
      <w:r>
        <w:rPr>
          <w:color w:val="444444"/>
          <w:sz w:val="28"/>
          <w:szCs w:val="28"/>
        </w:rPr>
        <w:t>L</w:t>
      </w:r>
      <w:r>
        <w:rPr>
          <w:color w:val="444444"/>
          <w:spacing w:val="-2"/>
          <w:sz w:val="28"/>
          <w:szCs w:val="28"/>
        </w:rPr>
        <w:t xml:space="preserve"> g</w:t>
      </w:r>
      <w:r>
        <w:rPr>
          <w:color w:val="444444"/>
          <w:spacing w:val="3"/>
          <w:sz w:val="28"/>
          <w:szCs w:val="28"/>
        </w:rPr>
        <w:t>i</w:t>
      </w:r>
      <w:r>
        <w:rPr>
          <w:color w:val="444444"/>
          <w:spacing w:val="-2"/>
          <w:sz w:val="28"/>
          <w:szCs w:val="28"/>
        </w:rPr>
        <w:t>v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z w:val="28"/>
          <w:szCs w:val="28"/>
        </w:rPr>
        <w:t>s</w:t>
      </w:r>
      <w:r>
        <w:rPr>
          <w:color w:val="444444"/>
          <w:spacing w:val="4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pacing w:val="2"/>
          <w:sz w:val="28"/>
          <w:szCs w:val="28"/>
        </w:rPr>
        <w:t>n</w:t>
      </w:r>
      <w:r>
        <w:rPr>
          <w:color w:val="444444"/>
          <w:spacing w:val="-3"/>
          <w:sz w:val="28"/>
          <w:szCs w:val="28"/>
        </w:rPr>
        <w:t>me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2"/>
          <w:sz w:val="28"/>
          <w:szCs w:val="28"/>
        </w:rPr>
        <w:t xml:space="preserve">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1"/>
          <w:sz w:val="28"/>
          <w:szCs w:val="28"/>
        </w:rPr>
        <w:t>i</w:t>
      </w:r>
      <w:r>
        <w:rPr>
          <w:color w:val="444444"/>
          <w:spacing w:val="2"/>
          <w:sz w:val="28"/>
          <w:szCs w:val="28"/>
        </w:rPr>
        <w:t>o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 xml:space="preserve">s 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z w:val="28"/>
          <w:szCs w:val="28"/>
        </w:rPr>
        <w:t>o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3"/>
          <w:sz w:val="28"/>
          <w:szCs w:val="28"/>
        </w:rPr>
        <w:t>e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3"/>
          <w:sz w:val="28"/>
          <w:szCs w:val="28"/>
        </w:rPr>
        <w:t>t</w:t>
      </w:r>
      <w:r>
        <w:rPr>
          <w:color w:val="444444"/>
          <w:sz w:val="28"/>
          <w:szCs w:val="28"/>
        </w:rPr>
        <w:t>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3"/>
          <w:sz w:val="28"/>
          <w:szCs w:val="28"/>
        </w:rPr>
        <w:t>j</w:t>
      </w:r>
      <w:r>
        <w:rPr>
          <w:color w:val="444444"/>
          <w:spacing w:val="-2"/>
          <w:sz w:val="28"/>
          <w:szCs w:val="28"/>
        </w:rPr>
        <w:t>u</w:t>
      </w:r>
      <w:r>
        <w:rPr>
          <w:color w:val="444444"/>
          <w:sz w:val="28"/>
          <w:szCs w:val="28"/>
        </w:rPr>
        <w:t>st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2"/>
          <w:sz w:val="28"/>
          <w:szCs w:val="28"/>
        </w:rPr>
        <w:t>b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pacing w:val="2"/>
          <w:sz w:val="28"/>
          <w:szCs w:val="28"/>
        </w:rPr>
        <w:t>u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2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pacing w:val="2"/>
          <w:sz w:val="28"/>
          <w:szCs w:val="28"/>
        </w:rPr>
        <w:t>n</w:t>
      </w:r>
      <w:r>
        <w:rPr>
          <w:color w:val="444444"/>
          <w:sz w:val="28"/>
          <w:szCs w:val="28"/>
        </w:rPr>
        <w:t>y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k</w:t>
      </w:r>
      <w:r>
        <w:rPr>
          <w:color w:val="444444"/>
          <w:sz w:val="28"/>
          <w:szCs w:val="28"/>
        </w:rPr>
        <w:t>i</w:t>
      </w:r>
      <w:r>
        <w:rPr>
          <w:color w:val="444444"/>
          <w:spacing w:val="-3"/>
          <w:sz w:val="28"/>
          <w:szCs w:val="28"/>
        </w:rPr>
        <w:t>n</w:t>
      </w:r>
      <w:r>
        <w:rPr>
          <w:color w:val="444444"/>
          <w:sz w:val="28"/>
          <w:szCs w:val="28"/>
        </w:rPr>
        <w:t xml:space="preserve">d 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f</w:t>
      </w:r>
      <w:r>
        <w:rPr>
          <w:color w:val="444444"/>
          <w:spacing w:val="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w</w:t>
      </w:r>
      <w:r>
        <w:rPr>
          <w:color w:val="444444"/>
          <w:spacing w:val="-2"/>
          <w:sz w:val="28"/>
          <w:szCs w:val="28"/>
        </w:rPr>
        <w:t>e</w:t>
      </w:r>
      <w:r>
        <w:rPr>
          <w:color w:val="444444"/>
          <w:spacing w:val="2"/>
          <w:sz w:val="28"/>
          <w:szCs w:val="28"/>
        </w:rPr>
        <w:t>b</w:t>
      </w:r>
      <w:r>
        <w:rPr>
          <w:color w:val="444444"/>
          <w:sz w:val="28"/>
          <w:szCs w:val="28"/>
        </w:rPr>
        <w:t>site</w:t>
      </w:r>
      <w:r>
        <w:rPr>
          <w:color w:val="444444"/>
          <w:spacing w:val="-3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-</w:t>
      </w:r>
      <w:r>
        <w:rPr>
          <w:color w:val="444444"/>
          <w:spacing w:val="-1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f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m</w:t>
      </w:r>
      <w:r>
        <w:rPr>
          <w:color w:val="444444"/>
          <w:spacing w:val="-8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s</w:t>
      </w:r>
      <w:r>
        <w:rPr>
          <w:color w:val="444444"/>
          <w:spacing w:val="-7"/>
          <w:sz w:val="28"/>
          <w:szCs w:val="28"/>
        </w:rPr>
        <w:t>m</w:t>
      </w:r>
      <w:r>
        <w:rPr>
          <w:color w:val="444444"/>
          <w:spacing w:val="5"/>
          <w:sz w:val="28"/>
          <w:szCs w:val="28"/>
        </w:rPr>
        <w:t>a</w:t>
      </w:r>
      <w:r>
        <w:rPr>
          <w:color w:val="444444"/>
          <w:sz w:val="28"/>
          <w:szCs w:val="28"/>
        </w:rPr>
        <w:t>ll</w:t>
      </w:r>
      <w:r>
        <w:rPr>
          <w:color w:val="444444"/>
          <w:spacing w:val="-7"/>
          <w:sz w:val="28"/>
          <w:szCs w:val="28"/>
        </w:rPr>
        <w:t xml:space="preserve"> 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2"/>
          <w:sz w:val="28"/>
          <w:szCs w:val="28"/>
        </w:rPr>
        <w:t>o</w:t>
      </w:r>
      <w:r>
        <w:rPr>
          <w:color w:val="444444"/>
          <w:spacing w:val="-2"/>
          <w:sz w:val="28"/>
          <w:szCs w:val="28"/>
        </w:rPr>
        <w:t>n</w:t>
      </w:r>
      <w:r>
        <w:rPr>
          <w:color w:val="444444"/>
          <w:sz w:val="28"/>
          <w:szCs w:val="28"/>
        </w:rPr>
        <w:t>ta</w:t>
      </w:r>
      <w:r>
        <w:rPr>
          <w:color w:val="444444"/>
          <w:spacing w:val="2"/>
          <w:sz w:val="28"/>
          <w:szCs w:val="28"/>
        </w:rPr>
        <w:t>c</w:t>
      </w:r>
      <w:r>
        <w:rPr>
          <w:color w:val="444444"/>
          <w:sz w:val="28"/>
          <w:szCs w:val="28"/>
        </w:rPr>
        <w:t>t</w:t>
      </w:r>
      <w:r>
        <w:rPr>
          <w:color w:val="444444"/>
          <w:spacing w:val="-2"/>
          <w:sz w:val="28"/>
          <w:szCs w:val="28"/>
        </w:rPr>
        <w:t xml:space="preserve"> </w:t>
      </w:r>
      <w:r>
        <w:rPr>
          <w:color w:val="444444"/>
          <w:spacing w:val="4"/>
          <w:sz w:val="28"/>
          <w:szCs w:val="28"/>
        </w:rPr>
        <w:t>f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rm</w:t>
      </w:r>
      <w:r>
        <w:rPr>
          <w:color w:val="444444"/>
          <w:spacing w:val="-4"/>
          <w:sz w:val="28"/>
          <w:szCs w:val="28"/>
        </w:rPr>
        <w:t xml:space="preserve"> </w:t>
      </w:r>
      <w:r>
        <w:rPr>
          <w:color w:val="444444"/>
          <w:sz w:val="28"/>
          <w:szCs w:val="28"/>
        </w:rPr>
        <w:t>to</w:t>
      </w:r>
      <w:r>
        <w:rPr>
          <w:color w:val="444444"/>
          <w:spacing w:val="3"/>
          <w:sz w:val="28"/>
          <w:szCs w:val="28"/>
        </w:rPr>
        <w:t xml:space="preserve"> </w:t>
      </w:r>
      <w:r>
        <w:rPr>
          <w:color w:val="444444"/>
          <w:spacing w:val="-5"/>
          <w:sz w:val="28"/>
          <w:szCs w:val="28"/>
        </w:rPr>
        <w:t>l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-2"/>
          <w:sz w:val="28"/>
          <w:szCs w:val="28"/>
        </w:rPr>
        <w:t>g</w:t>
      </w:r>
      <w:r>
        <w:rPr>
          <w:color w:val="444444"/>
          <w:sz w:val="28"/>
          <w:szCs w:val="28"/>
        </w:rPr>
        <w:t xml:space="preserve">e </w:t>
      </w:r>
      <w:r>
        <w:rPr>
          <w:color w:val="444444"/>
          <w:spacing w:val="1"/>
          <w:sz w:val="28"/>
          <w:szCs w:val="28"/>
        </w:rPr>
        <w:t>c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r</w:t>
      </w:r>
      <w:r>
        <w:rPr>
          <w:color w:val="444444"/>
          <w:spacing w:val="1"/>
          <w:sz w:val="28"/>
          <w:szCs w:val="28"/>
        </w:rPr>
        <w:t>a</w:t>
      </w:r>
      <w:r>
        <w:rPr>
          <w:color w:val="444444"/>
          <w:sz w:val="28"/>
          <w:szCs w:val="28"/>
        </w:rPr>
        <w:t>te</w:t>
      </w:r>
      <w:r>
        <w:rPr>
          <w:color w:val="444444"/>
          <w:spacing w:val="-4"/>
          <w:sz w:val="28"/>
          <w:szCs w:val="28"/>
        </w:rPr>
        <w:t xml:space="preserve"> </w:t>
      </w:r>
      <w:r>
        <w:rPr>
          <w:color w:val="444444"/>
          <w:spacing w:val="2"/>
          <w:sz w:val="28"/>
          <w:szCs w:val="28"/>
        </w:rPr>
        <w:t>p</w:t>
      </w:r>
      <w:r>
        <w:rPr>
          <w:color w:val="444444"/>
          <w:spacing w:val="-2"/>
          <w:sz w:val="28"/>
          <w:szCs w:val="28"/>
        </w:rPr>
        <w:t>o</w:t>
      </w:r>
      <w:r>
        <w:rPr>
          <w:color w:val="444444"/>
          <w:sz w:val="28"/>
          <w:szCs w:val="28"/>
        </w:rPr>
        <w:t>rta</w:t>
      </w:r>
      <w:r>
        <w:rPr>
          <w:color w:val="444444"/>
          <w:spacing w:val="-4"/>
          <w:sz w:val="28"/>
          <w:szCs w:val="28"/>
        </w:rPr>
        <w:t>l</w:t>
      </w:r>
      <w:r>
        <w:rPr>
          <w:color w:val="444444"/>
          <w:sz w:val="28"/>
          <w:szCs w:val="28"/>
        </w:rPr>
        <w:t>.</w:t>
      </w:r>
    </w:p>
    <w:p w:rsidR="00257AE9" w:rsidRDefault="00257AE9">
      <w:pPr>
        <w:spacing w:line="200" w:lineRule="exact"/>
      </w:pPr>
    </w:p>
    <w:p w:rsidR="00257AE9" w:rsidRDefault="00257AE9">
      <w:pPr>
        <w:spacing w:before="14" w:line="220" w:lineRule="exact"/>
        <w:rPr>
          <w:sz w:val="22"/>
          <w:szCs w:val="22"/>
        </w:rPr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color w:val="444444"/>
          <w:sz w:val="36"/>
          <w:szCs w:val="36"/>
        </w:rPr>
        <w:t>W</w:t>
      </w:r>
      <w:r>
        <w:rPr>
          <w:b/>
          <w:color w:val="444444"/>
          <w:spacing w:val="-2"/>
          <w:sz w:val="36"/>
          <w:szCs w:val="36"/>
        </w:rPr>
        <w:t>ha</w:t>
      </w:r>
      <w:r>
        <w:rPr>
          <w:b/>
          <w:color w:val="444444"/>
          <w:sz w:val="36"/>
          <w:szCs w:val="36"/>
        </w:rPr>
        <w:t>t</w:t>
      </w:r>
      <w:r>
        <w:rPr>
          <w:b/>
          <w:color w:val="444444"/>
          <w:spacing w:val="2"/>
          <w:sz w:val="36"/>
          <w:szCs w:val="36"/>
        </w:rPr>
        <w:t xml:space="preserve"> </w:t>
      </w:r>
      <w:r>
        <w:rPr>
          <w:b/>
          <w:color w:val="444444"/>
          <w:sz w:val="36"/>
          <w:szCs w:val="36"/>
        </w:rPr>
        <w:t>is</w:t>
      </w:r>
      <w:r>
        <w:rPr>
          <w:b/>
          <w:color w:val="444444"/>
          <w:spacing w:val="-3"/>
          <w:sz w:val="36"/>
          <w:szCs w:val="36"/>
        </w:rPr>
        <w:t xml:space="preserve"> </w:t>
      </w:r>
      <w:r>
        <w:rPr>
          <w:b/>
          <w:color w:val="444444"/>
          <w:spacing w:val="-2"/>
          <w:sz w:val="36"/>
          <w:szCs w:val="36"/>
        </w:rPr>
        <w:t>r</w:t>
      </w:r>
      <w:r>
        <w:rPr>
          <w:b/>
          <w:color w:val="444444"/>
          <w:spacing w:val="1"/>
          <w:sz w:val="36"/>
          <w:szCs w:val="36"/>
        </w:rPr>
        <w:t>e</w:t>
      </w:r>
      <w:r>
        <w:rPr>
          <w:b/>
          <w:color w:val="444444"/>
          <w:spacing w:val="-2"/>
          <w:sz w:val="36"/>
          <w:szCs w:val="36"/>
        </w:rPr>
        <w:t>qu</w:t>
      </w:r>
      <w:r>
        <w:rPr>
          <w:b/>
          <w:color w:val="444444"/>
          <w:sz w:val="36"/>
          <w:szCs w:val="36"/>
        </w:rPr>
        <w:t>ire</w:t>
      </w:r>
      <w:r>
        <w:rPr>
          <w:b/>
          <w:color w:val="444444"/>
          <w:spacing w:val="-5"/>
          <w:sz w:val="36"/>
          <w:szCs w:val="36"/>
        </w:rPr>
        <w:t>d</w:t>
      </w:r>
      <w:r>
        <w:rPr>
          <w:b/>
          <w:color w:val="444444"/>
          <w:sz w:val="36"/>
          <w:szCs w:val="36"/>
        </w:rPr>
        <w:t>?</w:t>
      </w:r>
    </w:p>
    <w:p w:rsidR="00257AE9" w:rsidRDefault="00257AE9">
      <w:pPr>
        <w:spacing w:before="2" w:line="180" w:lineRule="exact"/>
        <w:rPr>
          <w:sz w:val="18"/>
          <w:szCs w:val="18"/>
        </w:rPr>
      </w:pPr>
    </w:p>
    <w:p w:rsidR="00257AE9" w:rsidRDefault="00D023EC">
      <w:pPr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(i</w:t>
      </w:r>
      <w:r>
        <w:rPr>
          <w:spacing w:val="-1"/>
          <w:sz w:val="28"/>
          <w:szCs w:val="28"/>
        </w:rPr>
        <w:t>.</w:t>
      </w:r>
      <w:r>
        <w:rPr>
          <w:spacing w:val="2"/>
          <w:sz w:val="28"/>
          <w:szCs w:val="28"/>
        </w:rPr>
        <w:t>e</w:t>
      </w:r>
      <w:r>
        <w:rPr>
          <w:spacing w:val="-1"/>
          <w:sz w:val="28"/>
          <w:szCs w:val="28"/>
        </w:rPr>
        <w:t>.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>
        <w:rPr>
          <w:spacing w:val="-1"/>
          <w:sz w:val="28"/>
          <w:szCs w:val="28"/>
        </w:rPr>
        <w:t>o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++,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Br</w:t>
      </w:r>
      <w:r>
        <w:rPr>
          <w:spacing w:val="-3"/>
          <w:sz w:val="28"/>
          <w:szCs w:val="28"/>
        </w:rPr>
        <w:t>a</w:t>
      </w:r>
      <w:r>
        <w:rPr>
          <w:spacing w:val="1"/>
          <w:sz w:val="28"/>
          <w:szCs w:val="28"/>
        </w:rPr>
        <w:t>c</w:t>
      </w:r>
      <w:r>
        <w:rPr>
          <w:spacing w:val="2"/>
          <w:sz w:val="28"/>
          <w:szCs w:val="28"/>
        </w:rPr>
        <w:t>k</w:t>
      </w:r>
      <w:r>
        <w:rPr>
          <w:spacing w:val="-7"/>
          <w:sz w:val="28"/>
          <w:szCs w:val="28"/>
        </w:rPr>
        <w:t>e</w:t>
      </w:r>
      <w:r>
        <w:rPr>
          <w:sz w:val="28"/>
          <w:szCs w:val="28"/>
        </w:rPr>
        <w:t>ts,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Dr</w:t>
      </w:r>
      <w:r>
        <w:rPr>
          <w:spacing w:val="-2"/>
          <w:sz w:val="28"/>
          <w:szCs w:val="28"/>
        </w:rPr>
        <w:t>e</w:t>
      </w:r>
      <w:r>
        <w:rPr>
          <w:spacing w:val="5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z w:val="28"/>
          <w:szCs w:val="28"/>
        </w:rPr>
        <w:t>w</w:t>
      </w:r>
      <w:r>
        <w:rPr>
          <w:spacing w:val="-2"/>
          <w:sz w:val="28"/>
          <w:szCs w:val="28"/>
        </w:rPr>
        <w:t>e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tc.)</w:t>
      </w:r>
    </w:p>
    <w:p w:rsidR="00257AE9" w:rsidRDefault="00D023EC">
      <w:pPr>
        <w:spacing w:before="28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W</w:t>
      </w:r>
      <w:r>
        <w:rPr>
          <w:spacing w:val="5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z w:val="28"/>
          <w:szCs w:val="28"/>
        </w:rPr>
        <w:t>p</w:t>
      </w:r>
      <w:proofErr w:type="spellEnd"/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r </w:t>
      </w:r>
      <w:proofErr w:type="spellStart"/>
      <w:r>
        <w:rPr>
          <w:sz w:val="28"/>
          <w:szCs w:val="28"/>
        </w:rPr>
        <w:t>X</w:t>
      </w:r>
      <w:r>
        <w:rPr>
          <w:spacing w:val="6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p</w:t>
      </w:r>
      <w:proofErr w:type="spellEnd"/>
      <w:r>
        <w:rPr>
          <w:spacing w:val="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2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</w:p>
    <w:p w:rsidR="00257AE9" w:rsidRDefault="00D023EC">
      <w:pPr>
        <w:spacing w:before="24"/>
        <w:ind w:left="458"/>
        <w:rPr>
          <w:sz w:val="28"/>
          <w:szCs w:val="28"/>
        </w:rPr>
        <w:sectPr w:rsidR="00257AE9">
          <w:pgSz w:w="12240" w:h="15840"/>
          <w:pgMar w:top="660" w:right="1360" w:bottom="280" w:left="1340" w:header="720" w:footer="720" w:gutter="0"/>
          <w:cols w:space="720"/>
        </w:sectPr>
      </w:pPr>
      <w:r>
        <w:rPr>
          <w:spacing w:val="2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b</w:t>
      </w:r>
      <w:r>
        <w:rPr>
          <w:spacing w:val="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 (</w:t>
      </w:r>
      <w:r>
        <w:rPr>
          <w:spacing w:val="-5"/>
          <w:sz w:val="28"/>
          <w:szCs w:val="28"/>
        </w:rPr>
        <w:t>F</w:t>
      </w:r>
      <w:r>
        <w:rPr>
          <w:sz w:val="28"/>
          <w:szCs w:val="28"/>
        </w:rPr>
        <w:t>i</w:t>
      </w:r>
      <w:r>
        <w:rPr>
          <w:spacing w:val="3"/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f</w:t>
      </w:r>
      <w:r>
        <w:rPr>
          <w:spacing w:val="-2"/>
          <w:sz w:val="28"/>
          <w:szCs w:val="28"/>
        </w:rPr>
        <w:t>ox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2"/>
          <w:sz w:val="28"/>
          <w:szCs w:val="28"/>
        </w:rPr>
        <w:t>h</w:t>
      </w:r>
      <w:r>
        <w:rPr>
          <w:spacing w:val="4"/>
          <w:sz w:val="28"/>
          <w:szCs w:val="28"/>
        </w:rPr>
        <w:t>r</w:t>
      </w:r>
      <w:r>
        <w:rPr>
          <w:spacing w:val="2"/>
          <w:sz w:val="28"/>
          <w:szCs w:val="28"/>
        </w:rPr>
        <w:t>o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e</w:t>
      </w:r>
      <w:r>
        <w:rPr>
          <w:sz w:val="28"/>
          <w:szCs w:val="28"/>
        </w:rPr>
        <w:t>tc.)</w: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85" style="position:absolute;left:0;text-align:left;margin-left:23.95pt;margin-top:23.75pt;width:564.3pt;height:744.7pt;z-index:-251662336;mso-position-horizontal-relative:page;mso-position-vertical-relative:page" coordorigin="479,475" coordsize="11286,14894">
            <v:shape id="_x0000_s1089" style="position:absolute;left:488;top:484;width:11267;height:0" coordorigin="488,484" coordsize="11267,0" path="m488,484r11268,e" filled="f" strokeweight=".17878mm">
              <v:path arrowok="t"/>
            </v:shape>
            <v:shape id="_x0000_s1088" style="position:absolute;left:484;top:480;width:0;height:14884" coordorigin="484,480" coordsize="0,14884" path="m484,480r,14884e" filled="f" strokeweight=".17878mm">
              <v:path arrowok="t"/>
            </v:shape>
            <v:shape id="_x0000_s1087" style="position:absolute;left:11759;top:480;width:0;height:14884" coordorigin="11759,480" coordsize="0,14884" path="m11759,480r,14884e" filled="f" strokeweight=".17878mm">
              <v:path arrowok="t"/>
            </v:shape>
            <v:shape id="_x0000_s1086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proofErr w:type="spellStart"/>
      <w:r>
        <w:rPr>
          <w:b/>
          <w:spacing w:val="-5"/>
          <w:sz w:val="36"/>
          <w:szCs w:val="36"/>
        </w:rPr>
        <w:t>X</w:t>
      </w:r>
      <w:r>
        <w:rPr>
          <w:b/>
          <w:spacing w:val="2"/>
          <w:sz w:val="36"/>
          <w:szCs w:val="36"/>
        </w:rPr>
        <w:t>a</w:t>
      </w:r>
      <w:r>
        <w:rPr>
          <w:b/>
          <w:sz w:val="36"/>
          <w:szCs w:val="36"/>
        </w:rPr>
        <w:t>m</w:t>
      </w:r>
      <w:r>
        <w:rPr>
          <w:b/>
          <w:spacing w:val="-3"/>
          <w:sz w:val="36"/>
          <w:szCs w:val="36"/>
        </w:rPr>
        <w:t>p</w:t>
      </w:r>
      <w:r>
        <w:rPr>
          <w:b/>
          <w:spacing w:val="-2"/>
          <w:sz w:val="36"/>
          <w:szCs w:val="36"/>
        </w:rPr>
        <w:t>p</w:t>
      </w:r>
      <w:r>
        <w:rPr>
          <w:b/>
          <w:spacing w:val="2"/>
          <w:sz w:val="36"/>
          <w:szCs w:val="36"/>
        </w:rPr>
        <w:t>_</w:t>
      </w:r>
      <w:r>
        <w:rPr>
          <w:b/>
          <w:sz w:val="36"/>
          <w:szCs w:val="36"/>
        </w:rPr>
        <w:t>Co</w:t>
      </w:r>
      <w:r>
        <w:rPr>
          <w:b/>
          <w:spacing w:val="-5"/>
          <w:sz w:val="36"/>
          <w:szCs w:val="36"/>
        </w:rPr>
        <w:t>n</w:t>
      </w:r>
      <w:r>
        <w:rPr>
          <w:b/>
          <w:spacing w:val="1"/>
          <w:sz w:val="36"/>
          <w:szCs w:val="36"/>
        </w:rPr>
        <w:t>t</w:t>
      </w:r>
      <w:r>
        <w:rPr>
          <w:b/>
          <w:spacing w:val="-2"/>
          <w:sz w:val="36"/>
          <w:szCs w:val="36"/>
        </w:rPr>
        <w:t>r</w:t>
      </w:r>
      <w:r>
        <w:rPr>
          <w:b/>
          <w:spacing w:val="-2"/>
          <w:sz w:val="36"/>
          <w:szCs w:val="36"/>
        </w:rPr>
        <w:t>o</w:t>
      </w:r>
      <w:r>
        <w:rPr>
          <w:b/>
          <w:sz w:val="36"/>
          <w:szCs w:val="36"/>
        </w:rPr>
        <w:t>l</w:t>
      </w:r>
      <w:proofErr w:type="spellEnd"/>
      <w:r>
        <w:rPr>
          <w:b/>
          <w:sz w:val="36"/>
          <w:szCs w:val="36"/>
        </w:rPr>
        <w:t xml:space="preserve"> </w:t>
      </w:r>
      <w:r>
        <w:rPr>
          <w:b/>
          <w:spacing w:val="-1"/>
          <w:sz w:val="36"/>
          <w:szCs w:val="36"/>
        </w:rPr>
        <w:t>P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6"/>
          <w:sz w:val="36"/>
          <w:szCs w:val="36"/>
        </w:rPr>
        <w:t>n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3"/>
          <w:sz w:val="36"/>
          <w:szCs w:val="36"/>
        </w:rPr>
        <w:t>l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7" w:line="180" w:lineRule="exact"/>
        <w:rPr>
          <w:sz w:val="19"/>
          <w:szCs w:val="19"/>
        </w:rPr>
      </w:pPr>
    </w:p>
    <w:p w:rsidR="00257AE9" w:rsidRDefault="00D023EC">
      <w:pPr>
        <w:ind w:left="100"/>
      </w:pPr>
      <w:r>
        <w:pict>
          <v:shape id="_x0000_i1026" type="#_x0000_t75" style="width:468.75pt;height:298.5pt">
            <v:imagedata r:id="rId6" o:title=""/>
          </v:shape>
        </w:pict>
      </w:r>
    </w:p>
    <w:p w:rsidR="00257AE9" w:rsidRDefault="00257AE9">
      <w:pPr>
        <w:spacing w:line="120" w:lineRule="exact"/>
        <w:rPr>
          <w:sz w:val="13"/>
          <w:szCs w:val="13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p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c</w:t>
      </w:r>
      <w:r>
        <w:rPr>
          <w:b/>
          <w:spacing w:val="-6"/>
          <w:sz w:val="36"/>
          <w:szCs w:val="36"/>
        </w:rPr>
        <w:t>h</w:t>
      </w:r>
      <w:r>
        <w:rPr>
          <w:b/>
          <w:sz w:val="36"/>
          <w:szCs w:val="36"/>
        </w:rPr>
        <w:t>e</w:t>
      </w:r>
      <w:r>
        <w:rPr>
          <w:b/>
          <w:spacing w:val="-3"/>
          <w:sz w:val="36"/>
          <w:szCs w:val="36"/>
        </w:rPr>
        <w:t xml:space="preserve"> </w:t>
      </w:r>
      <w:r>
        <w:rPr>
          <w:b/>
          <w:spacing w:val="2"/>
          <w:sz w:val="36"/>
          <w:szCs w:val="36"/>
        </w:rPr>
        <w:t>_</w:t>
      </w:r>
      <w:r>
        <w:rPr>
          <w:b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d</w:t>
      </w:r>
      <w:r>
        <w:rPr>
          <w:b/>
          <w:sz w:val="36"/>
          <w:szCs w:val="36"/>
        </w:rPr>
        <w:t>min</w:t>
      </w:r>
      <w:r>
        <w:rPr>
          <w:b/>
          <w:spacing w:val="-1"/>
          <w:sz w:val="36"/>
          <w:szCs w:val="36"/>
        </w:rPr>
        <w:t xml:space="preserve"> </w:t>
      </w:r>
      <w:r>
        <w:rPr>
          <w:b/>
          <w:spacing w:val="-6"/>
          <w:sz w:val="36"/>
          <w:szCs w:val="36"/>
        </w:rPr>
        <w:t>C</w:t>
      </w:r>
      <w:r>
        <w:rPr>
          <w:b/>
          <w:spacing w:val="2"/>
          <w:sz w:val="36"/>
          <w:szCs w:val="36"/>
        </w:rPr>
        <w:t>o</w:t>
      </w:r>
      <w:r>
        <w:rPr>
          <w:b/>
          <w:spacing w:val="-2"/>
          <w:sz w:val="36"/>
          <w:szCs w:val="36"/>
        </w:rPr>
        <w:t>n</w:t>
      </w:r>
      <w:r>
        <w:rPr>
          <w:b/>
          <w:spacing w:val="-3"/>
          <w:sz w:val="36"/>
          <w:szCs w:val="36"/>
        </w:rPr>
        <w:t>s</w:t>
      </w:r>
      <w:r>
        <w:rPr>
          <w:b/>
          <w:spacing w:val="2"/>
          <w:sz w:val="36"/>
          <w:szCs w:val="36"/>
        </w:rPr>
        <w:t>o</w:t>
      </w:r>
      <w:r>
        <w:rPr>
          <w:b/>
          <w:spacing w:val="-3"/>
          <w:sz w:val="36"/>
          <w:szCs w:val="36"/>
        </w:rPr>
        <w:t>l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5" w:line="180" w:lineRule="exact"/>
        <w:rPr>
          <w:sz w:val="19"/>
          <w:szCs w:val="19"/>
        </w:rPr>
      </w:pPr>
    </w:p>
    <w:p w:rsidR="00257AE9" w:rsidRDefault="00D023EC">
      <w:pPr>
        <w:ind w:left="100"/>
        <w:sectPr w:rsidR="00257AE9">
          <w:pgSz w:w="12240" w:h="15840"/>
          <w:pgMar w:top="660" w:right="1320" w:bottom="280" w:left="1340" w:header="720" w:footer="720" w:gutter="0"/>
          <w:cols w:space="720"/>
        </w:sectPr>
      </w:pPr>
      <w:r>
        <w:pict>
          <v:shape id="_x0000_i1027" type="#_x0000_t75" style="width:464.25pt;height:257.25pt">
            <v:imagedata r:id="rId7" o:title=""/>
          </v:shape>
        </w:pic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78" style="position:absolute;left:0;text-align:left;margin-left:23.95pt;margin-top:23.75pt;width:564.3pt;height:744.7pt;z-index:-251661312;mso-position-horizontal-relative:page;mso-position-vertical-relative:page" coordorigin="479,475" coordsize="11286,14894">
            <v:shape id="_x0000_s1082" style="position:absolute;left:488;top:484;width:11267;height:0" coordorigin="488,484" coordsize="11267,0" path="m488,484r11268,e" filled="f" strokeweight=".17878mm">
              <v:path arrowok="t"/>
            </v:shape>
            <v:shape id="_x0000_s1081" style="position:absolute;left:484;top:480;width:0;height:14884" coordorigin="484,480" coordsize="0,14884" path="m484,480r,14884e" filled="f" strokeweight=".17878mm">
              <v:path arrowok="t"/>
            </v:shape>
            <v:shape id="_x0000_s1080" style="position:absolute;left:11759;top:480;width:0;height:14884" coordorigin="11759,480" coordsize="0,14884" path="m11759,480r,14884e" filled="f" strokeweight=".17878mm">
              <v:path arrowok="t"/>
            </v:shape>
            <v:shape id="_x0000_s1079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M</w:t>
      </w:r>
      <w:r>
        <w:rPr>
          <w:b/>
          <w:spacing w:val="1"/>
          <w:sz w:val="36"/>
          <w:szCs w:val="36"/>
        </w:rPr>
        <w:t>y</w:t>
      </w:r>
      <w:r>
        <w:rPr>
          <w:b/>
          <w:spacing w:val="-2"/>
          <w:sz w:val="36"/>
          <w:szCs w:val="36"/>
        </w:rPr>
        <w:t>S</w:t>
      </w:r>
      <w:r>
        <w:rPr>
          <w:b/>
          <w:sz w:val="36"/>
          <w:szCs w:val="36"/>
        </w:rPr>
        <w:t>Q</w:t>
      </w:r>
      <w:r>
        <w:rPr>
          <w:b/>
          <w:spacing w:val="-6"/>
          <w:sz w:val="36"/>
          <w:szCs w:val="36"/>
        </w:rPr>
        <w:t>L</w:t>
      </w:r>
      <w:r>
        <w:rPr>
          <w:b/>
          <w:spacing w:val="1"/>
          <w:sz w:val="36"/>
          <w:szCs w:val="36"/>
        </w:rPr>
        <w:t>-</w:t>
      </w:r>
      <w:proofErr w:type="spellStart"/>
      <w:r>
        <w:rPr>
          <w:b/>
          <w:spacing w:val="-2"/>
          <w:sz w:val="36"/>
          <w:szCs w:val="36"/>
        </w:rPr>
        <w:t>php</w:t>
      </w:r>
      <w:r>
        <w:rPr>
          <w:b/>
          <w:sz w:val="36"/>
          <w:szCs w:val="36"/>
        </w:rPr>
        <w:t>M</w:t>
      </w:r>
      <w:r>
        <w:rPr>
          <w:b/>
          <w:spacing w:val="1"/>
          <w:sz w:val="36"/>
          <w:szCs w:val="36"/>
        </w:rPr>
        <w:t>y</w:t>
      </w:r>
      <w:r>
        <w:rPr>
          <w:b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d</w:t>
      </w:r>
      <w:r>
        <w:rPr>
          <w:b/>
          <w:spacing w:val="-5"/>
          <w:sz w:val="36"/>
          <w:szCs w:val="36"/>
        </w:rPr>
        <w:t>m</w:t>
      </w:r>
      <w:r>
        <w:rPr>
          <w:b/>
          <w:sz w:val="36"/>
          <w:szCs w:val="36"/>
        </w:rPr>
        <w:t>in</w:t>
      </w:r>
      <w:proofErr w:type="spellEnd"/>
      <w:r>
        <w:rPr>
          <w:b/>
          <w:spacing w:val="-1"/>
          <w:sz w:val="36"/>
          <w:szCs w:val="36"/>
        </w:rPr>
        <w:t xml:space="preserve"> P</w:t>
      </w:r>
      <w:r>
        <w:rPr>
          <w:b/>
          <w:spacing w:val="-2"/>
          <w:sz w:val="36"/>
          <w:szCs w:val="36"/>
        </w:rPr>
        <w:t>an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l:</w:t>
      </w:r>
    </w:p>
    <w:p w:rsidR="00257AE9" w:rsidRDefault="00257AE9">
      <w:pPr>
        <w:spacing w:before="5" w:line="220" w:lineRule="exact"/>
        <w:rPr>
          <w:sz w:val="22"/>
          <w:szCs w:val="22"/>
        </w:rPr>
      </w:pPr>
    </w:p>
    <w:p w:rsidR="00257AE9" w:rsidRDefault="00D023EC">
      <w:pPr>
        <w:ind w:left="100"/>
      </w:pPr>
      <w:r>
        <w:pict>
          <v:shape id="_x0000_i1028" type="#_x0000_t75" style="width:465.75pt;height:406.5pt">
            <v:imagedata r:id="rId8" o:title=""/>
          </v:shape>
        </w:pict>
      </w:r>
    </w:p>
    <w:p w:rsidR="00257AE9" w:rsidRDefault="00257AE9">
      <w:pPr>
        <w:spacing w:before="17"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C</w:t>
      </w:r>
      <w:r>
        <w:rPr>
          <w:b/>
          <w:spacing w:val="-3"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t</w:t>
      </w:r>
      <w:r>
        <w:rPr>
          <w:b/>
          <w:sz w:val="36"/>
          <w:szCs w:val="36"/>
        </w:rPr>
        <w:t>i</w:t>
      </w:r>
      <w:r>
        <w:rPr>
          <w:b/>
          <w:spacing w:val="-5"/>
          <w:sz w:val="36"/>
          <w:szCs w:val="36"/>
        </w:rPr>
        <w:t>n</w:t>
      </w:r>
      <w:r>
        <w:rPr>
          <w:b/>
          <w:sz w:val="36"/>
          <w:szCs w:val="36"/>
        </w:rPr>
        <w:t>g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pacing w:val="-2"/>
          <w:sz w:val="36"/>
          <w:szCs w:val="36"/>
        </w:rPr>
        <w:t>U</w:t>
      </w:r>
      <w:r>
        <w:rPr>
          <w:b/>
          <w:spacing w:val="-3"/>
          <w:sz w:val="36"/>
          <w:szCs w:val="36"/>
        </w:rPr>
        <w:t>s</w:t>
      </w:r>
      <w:r>
        <w:rPr>
          <w:b/>
          <w:spacing w:val="-2"/>
          <w:sz w:val="36"/>
          <w:szCs w:val="36"/>
        </w:rPr>
        <w:t>e</w:t>
      </w:r>
      <w:r>
        <w:rPr>
          <w:b/>
          <w:spacing w:val="1"/>
          <w:sz w:val="36"/>
          <w:szCs w:val="36"/>
        </w:rPr>
        <w:t>r</w:t>
      </w:r>
      <w:r>
        <w:rPr>
          <w:b/>
          <w:spacing w:val="-3"/>
          <w:sz w:val="36"/>
          <w:szCs w:val="36"/>
        </w:rPr>
        <w:t>s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7" w:line="160" w:lineRule="exact"/>
        <w:rPr>
          <w:sz w:val="17"/>
          <w:szCs w:val="17"/>
        </w:rPr>
      </w:pPr>
    </w:p>
    <w:p w:rsidR="00257AE9" w:rsidRDefault="00D023EC">
      <w:pPr>
        <w:ind w:left="100"/>
        <w:rPr>
          <w:sz w:val="28"/>
          <w:szCs w:val="28"/>
        </w:rPr>
      </w:pPr>
      <w:r>
        <w:rPr>
          <w:spacing w:val="-1"/>
          <w:sz w:val="28"/>
          <w:szCs w:val="28"/>
        </w:rPr>
        <w:t>F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>l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w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s:</w:t>
      </w:r>
    </w:p>
    <w:p w:rsidR="00257AE9" w:rsidRDefault="00257AE9">
      <w:pPr>
        <w:spacing w:before="7" w:line="180" w:lineRule="exact"/>
        <w:rPr>
          <w:sz w:val="18"/>
          <w:szCs w:val="18"/>
        </w:rPr>
      </w:pPr>
    </w:p>
    <w:p w:rsidR="00257AE9" w:rsidRDefault="00D023EC">
      <w:pPr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 A</w:t>
      </w:r>
      <w:r>
        <w:rPr>
          <w:spacing w:val="2"/>
          <w:sz w:val="28"/>
          <w:szCs w:val="28"/>
        </w:rPr>
        <w:t>c</w:t>
      </w:r>
      <w:r>
        <w:rPr>
          <w:spacing w:val="1"/>
          <w:sz w:val="28"/>
          <w:szCs w:val="28"/>
        </w:rPr>
        <w:t>c</w:t>
      </w:r>
      <w:r>
        <w:rPr>
          <w:spacing w:val="-2"/>
          <w:sz w:val="28"/>
          <w:szCs w:val="28"/>
        </w:rPr>
        <w:t>oun</w:t>
      </w:r>
      <w:r>
        <w:rPr>
          <w:sz w:val="28"/>
          <w:szCs w:val="28"/>
        </w:rPr>
        <w:t>ts</w:t>
      </w:r>
      <w:r>
        <w:rPr>
          <w:spacing w:val="-1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proofErr w:type="spellStart"/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h</w:t>
      </w:r>
      <w:r>
        <w:rPr>
          <w:spacing w:val="2"/>
          <w:sz w:val="28"/>
          <w:szCs w:val="28"/>
        </w:rPr>
        <w:t>p</w:t>
      </w:r>
      <w:r>
        <w:rPr>
          <w:spacing w:val="3"/>
          <w:sz w:val="28"/>
          <w:szCs w:val="28"/>
        </w:rPr>
        <w:t>M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A</w:t>
      </w:r>
      <w:r>
        <w:rPr>
          <w:spacing w:val="6"/>
          <w:sz w:val="28"/>
          <w:szCs w:val="28"/>
        </w:rPr>
        <w:t>d</w:t>
      </w:r>
      <w:r>
        <w:rPr>
          <w:spacing w:val="-7"/>
          <w:sz w:val="28"/>
          <w:szCs w:val="28"/>
        </w:rPr>
        <w:t>m</w:t>
      </w:r>
      <w:r>
        <w:rPr>
          <w:spacing w:val="3"/>
          <w:sz w:val="28"/>
          <w:szCs w:val="28"/>
        </w:rPr>
        <w:t>i</w:t>
      </w:r>
      <w:r>
        <w:rPr>
          <w:spacing w:val="-2"/>
          <w:sz w:val="28"/>
          <w:szCs w:val="28"/>
        </w:rPr>
        <w:t>n</w:t>
      </w:r>
      <w:proofErr w:type="spellEnd"/>
      <w:r>
        <w:rPr>
          <w:sz w:val="28"/>
          <w:szCs w:val="28"/>
        </w:rPr>
        <w:t>.</w:t>
      </w:r>
    </w:p>
    <w:p w:rsidR="00257AE9" w:rsidRDefault="00D023EC">
      <w:pPr>
        <w:spacing w:before="24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5"/>
          <w:sz w:val="28"/>
          <w:szCs w:val="28"/>
        </w:rPr>
        <w:t>l</w:t>
      </w:r>
      <w:r>
        <w:rPr>
          <w:sz w:val="28"/>
          <w:szCs w:val="28"/>
        </w:rPr>
        <w:t>ick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"/>
          <w:sz w:val="28"/>
          <w:szCs w:val="28"/>
        </w:rPr>
        <w:t>d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acc</w:t>
      </w:r>
      <w:r>
        <w:rPr>
          <w:spacing w:val="-2"/>
          <w:sz w:val="28"/>
          <w:szCs w:val="28"/>
        </w:rPr>
        <w:t>oun</w:t>
      </w:r>
      <w:r>
        <w:rPr>
          <w:sz w:val="28"/>
          <w:szCs w:val="28"/>
        </w:rPr>
        <w:t>t.</w:t>
      </w:r>
    </w:p>
    <w:p w:rsidR="00257AE9" w:rsidRDefault="00D023EC">
      <w:pPr>
        <w:spacing w:before="28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n</w:t>
      </w:r>
      <w:r>
        <w:rPr>
          <w:spacing w:val="5"/>
          <w:sz w:val="28"/>
          <w:szCs w:val="28"/>
        </w:rPr>
        <w:t>a</w:t>
      </w:r>
      <w:r>
        <w:rPr>
          <w:spacing w:val="-3"/>
          <w:sz w:val="28"/>
          <w:szCs w:val="28"/>
        </w:rPr>
        <w:t>me</w:t>
      </w:r>
      <w:r>
        <w:rPr>
          <w:sz w:val="28"/>
          <w:szCs w:val="28"/>
        </w:rPr>
        <w:t>,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ho</w:t>
      </w:r>
      <w:r>
        <w:rPr>
          <w:sz w:val="28"/>
          <w:szCs w:val="28"/>
        </w:rPr>
        <w:t>st</w:t>
      </w:r>
      <w:r>
        <w:rPr>
          <w:spacing w:val="-2"/>
          <w:sz w:val="28"/>
          <w:szCs w:val="28"/>
        </w:rPr>
        <w:t>n</w:t>
      </w:r>
      <w:r>
        <w:rPr>
          <w:spacing w:val="5"/>
          <w:sz w:val="28"/>
          <w:szCs w:val="28"/>
        </w:rPr>
        <w:t>a</w:t>
      </w:r>
      <w:r>
        <w:rPr>
          <w:spacing w:val="-3"/>
          <w:sz w:val="28"/>
          <w:szCs w:val="28"/>
        </w:rPr>
        <w:t>me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1"/>
          <w:sz w:val="28"/>
          <w:szCs w:val="28"/>
        </w:rPr>
        <w:t>s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>o</w:t>
      </w:r>
      <w:r>
        <w:rPr>
          <w:sz w:val="28"/>
          <w:szCs w:val="28"/>
        </w:rPr>
        <w:t>rd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ri</w:t>
      </w:r>
      <w:r>
        <w:rPr>
          <w:spacing w:val="-3"/>
          <w:sz w:val="28"/>
          <w:szCs w:val="28"/>
        </w:rPr>
        <w:t>v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l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g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s </w:t>
      </w:r>
      <w:r>
        <w:rPr>
          <w:spacing w:val="4"/>
          <w:sz w:val="28"/>
          <w:szCs w:val="28"/>
        </w:rPr>
        <w:t>f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 t</w:t>
      </w:r>
      <w:r>
        <w:rPr>
          <w:spacing w:val="-3"/>
          <w:sz w:val="28"/>
          <w:szCs w:val="28"/>
        </w:rPr>
        <w:t>h</w:t>
      </w:r>
      <w:r>
        <w:rPr>
          <w:sz w:val="28"/>
          <w:szCs w:val="28"/>
        </w:rPr>
        <w:t xml:space="preserve">is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4"/>
          <w:sz w:val="28"/>
          <w:szCs w:val="28"/>
        </w:rPr>
        <w:t>r</w:t>
      </w:r>
      <w:r>
        <w:rPr>
          <w:sz w:val="28"/>
          <w:szCs w:val="28"/>
        </w:rPr>
        <w:t>.</w:t>
      </w:r>
    </w:p>
    <w:p w:rsidR="00257AE9" w:rsidRDefault="00D023EC">
      <w:pPr>
        <w:spacing w:before="24"/>
        <w:ind w:left="458"/>
        <w:rPr>
          <w:sz w:val="28"/>
          <w:szCs w:val="28"/>
        </w:rPr>
        <w:sectPr w:rsidR="00257AE9">
          <w:pgSz w:w="12240" w:h="15840"/>
          <w:pgMar w:top="660" w:right="1380" w:bottom="280" w:left="1340" w:header="720" w:footer="720" w:gutter="0"/>
          <w:cols w:space="720"/>
        </w:sectPr>
      </w:pPr>
      <w:r>
        <w:rPr>
          <w:spacing w:val="2"/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5"/>
          <w:sz w:val="28"/>
          <w:szCs w:val="28"/>
        </w:rPr>
        <w:t>l</w:t>
      </w:r>
      <w:r>
        <w:rPr>
          <w:sz w:val="28"/>
          <w:szCs w:val="28"/>
        </w:rPr>
        <w:t>ick</w:t>
      </w:r>
      <w:r>
        <w:rPr>
          <w:spacing w:val="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.</w: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72" style="position:absolute;left:0;text-align:left;margin-left:23.95pt;margin-top:23.75pt;width:564.3pt;height:744.7pt;z-index:-251660288;mso-position-horizontal-relative:page;mso-position-vertical-relative:page" coordorigin="479,475" coordsize="11286,14894">
            <v:shape id="_x0000_s1076" style="position:absolute;left:488;top:484;width:11267;height:0" coordorigin="488,484" coordsize="11267,0" path="m488,484r11268,e" filled="f" strokeweight=".17878mm">
              <v:path arrowok="t"/>
            </v:shape>
            <v:shape id="_x0000_s1075" style="position:absolute;left:484;top:480;width:0;height:14884" coordorigin="484,480" coordsize="0,14884" path="m484,480r,14884e" filled="f" strokeweight=".17878mm">
              <v:path arrowok="t"/>
            </v:shape>
            <v:shape id="_x0000_s1074" style="position:absolute;left:11759;top:480;width:0;height:14884" coordorigin="11759,480" coordsize="0,14884" path="m11759,480r,14884e" filled="f" strokeweight=".17878mm">
              <v:path arrowok="t"/>
            </v:shape>
            <v:shape id="_x0000_s1073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6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</w:pPr>
      <w:r>
        <w:pict>
          <v:shape id="_x0000_i1029" type="#_x0000_t75" style="width:495pt;height:384pt">
            <v:imagedata r:id="rId9" o:title=""/>
          </v:shape>
        </w:pict>
      </w:r>
    </w:p>
    <w:p w:rsidR="00257AE9" w:rsidRDefault="00257AE9">
      <w:pPr>
        <w:spacing w:before="6"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pacing w:val="-1"/>
          <w:sz w:val="36"/>
          <w:szCs w:val="36"/>
        </w:rPr>
        <w:t>P</w:t>
      </w:r>
      <w:r>
        <w:rPr>
          <w:b/>
          <w:sz w:val="36"/>
          <w:szCs w:val="36"/>
        </w:rPr>
        <w:t>HP</w:t>
      </w:r>
      <w:r>
        <w:rPr>
          <w:b/>
          <w:spacing w:val="-2"/>
          <w:sz w:val="36"/>
          <w:szCs w:val="36"/>
        </w:rPr>
        <w:t xml:space="preserve"> C</w:t>
      </w:r>
      <w:r>
        <w:rPr>
          <w:b/>
          <w:spacing w:val="2"/>
          <w:sz w:val="36"/>
          <w:szCs w:val="36"/>
        </w:rPr>
        <w:t>o</w:t>
      </w:r>
      <w:r>
        <w:rPr>
          <w:b/>
          <w:spacing w:val="-2"/>
          <w:sz w:val="36"/>
          <w:szCs w:val="36"/>
        </w:rPr>
        <w:t>nne</w:t>
      </w:r>
      <w:r>
        <w:rPr>
          <w:b/>
          <w:spacing w:val="1"/>
          <w:sz w:val="36"/>
          <w:szCs w:val="36"/>
        </w:rPr>
        <w:t>c</w:t>
      </w:r>
      <w:r>
        <w:rPr>
          <w:b/>
          <w:spacing w:val="-3"/>
          <w:sz w:val="36"/>
          <w:szCs w:val="36"/>
        </w:rPr>
        <w:t>ti</w:t>
      </w:r>
      <w:r>
        <w:rPr>
          <w:b/>
          <w:spacing w:val="2"/>
          <w:sz w:val="36"/>
          <w:szCs w:val="36"/>
        </w:rPr>
        <w:t>o</w:t>
      </w:r>
      <w:r>
        <w:rPr>
          <w:b/>
          <w:sz w:val="36"/>
          <w:szCs w:val="36"/>
        </w:rPr>
        <w:t>n</w:t>
      </w:r>
      <w:r>
        <w:rPr>
          <w:b/>
          <w:spacing w:val="-1"/>
          <w:sz w:val="36"/>
          <w:szCs w:val="36"/>
        </w:rPr>
        <w:t xml:space="preserve"> </w:t>
      </w:r>
      <w:r>
        <w:rPr>
          <w:b/>
          <w:sz w:val="36"/>
          <w:szCs w:val="36"/>
        </w:rPr>
        <w:t>to</w:t>
      </w:r>
      <w:r>
        <w:rPr>
          <w:b/>
          <w:spacing w:val="-2"/>
          <w:sz w:val="36"/>
          <w:szCs w:val="36"/>
        </w:rPr>
        <w:t xml:space="preserve"> </w:t>
      </w:r>
      <w:r>
        <w:rPr>
          <w:b/>
          <w:spacing w:val="-4"/>
          <w:sz w:val="36"/>
          <w:szCs w:val="36"/>
        </w:rPr>
        <w:t>M</w:t>
      </w:r>
      <w:r>
        <w:rPr>
          <w:b/>
          <w:spacing w:val="2"/>
          <w:sz w:val="36"/>
          <w:szCs w:val="36"/>
        </w:rPr>
        <w:t>y</w:t>
      </w:r>
      <w:r>
        <w:rPr>
          <w:b/>
          <w:spacing w:val="-2"/>
          <w:sz w:val="36"/>
          <w:szCs w:val="36"/>
        </w:rPr>
        <w:t>S</w:t>
      </w:r>
      <w:r>
        <w:rPr>
          <w:b/>
          <w:spacing w:val="-5"/>
          <w:sz w:val="36"/>
          <w:szCs w:val="36"/>
        </w:rPr>
        <w:t>Q</w:t>
      </w:r>
      <w:r>
        <w:rPr>
          <w:b/>
          <w:spacing w:val="-1"/>
          <w:sz w:val="36"/>
          <w:szCs w:val="36"/>
        </w:rPr>
        <w:t>L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14" w:line="280" w:lineRule="exact"/>
        <w:rPr>
          <w:sz w:val="28"/>
          <w:szCs w:val="28"/>
        </w:rPr>
      </w:pPr>
    </w:p>
    <w:p w:rsidR="00257AE9" w:rsidRDefault="00D023EC">
      <w:pPr>
        <w:ind w:left="175"/>
        <w:sectPr w:rsidR="00257AE9">
          <w:pgSz w:w="12240" w:h="15840"/>
          <w:pgMar w:top="660" w:right="800" w:bottom="280" w:left="1340" w:header="720" w:footer="720" w:gutter="0"/>
          <w:cols w:space="720"/>
        </w:sectPr>
      </w:pPr>
      <w:r>
        <w:pict>
          <v:shape id="_x0000_i1030" type="#_x0000_t75" style="width:485.25pt;height:190.5pt">
            <v:imagedata r:id="rId10" o:title=""/>
          </v:shape>
        </w:pict>
      </w:r>
    </w:p>
    <w:p w:rsidR="00257AE9" w:rsidRDefault="00D023EC">
      <w:pPr>
        <w:spacing w:before="62"/>
        <w:ind w:left="280"/>
        <w:rPr>
          <w:sz w:val="22"/>
          <w:szCs w:val="22"/>
        </w:rPr>
      </w:pPr>
      <w:r>
        <w:lastRenderedPageBreak/>
        <w:pict>
          <v:group id="_x0000_s1065" style="position:absolute;left:0;text-align:left;margin-left:23.95pt;margin-top:23.75pt;width:564.3pt;height:744.7pt;z-index:-251659264;mso-position-horizontal-relative:page;mso-position-vertical-relative:page" coordorigin="479,475" coordsize="11286,14894">
            <v:shape id="_x0000_s1069" style="position:absolute;left:488;top:484;width:11267;height:0" coordorigin="488,484" coordsize="11267,0" path="m488,484r11268,e" filled="f" strokeweight=".17878mm">
              <v:path arrowok="t"/>
            </v:shape>
            <v:shape id="_x0000_s1068" style="position:absolute;left:484;top:480;width:0;height:14884" coordorigin="484,480" coordsize="0,14884" path="m484,480r,14884e" filled="f" strokeweight=".17878mm">
              <v:path arrowok="t"/>
            </v:shape>
            <v:shape id="_x0000_s1067" style="position:absolute;left:11759;top:480;width:0;height:14884" coordorigin="11759,480" coordsize="0,14884" path="m11759,480r,14884e" filled="f" strokeweight=".17878mm">
              <v:path arrowok="t"/>
            </v:shape>
            <v:shape id="_x0000_s1066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line="100" w:lineRule="exact"/>
        <w:rPr>
          <w:sz w:val="10"/>
          <w:szCs w:val="10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280"/>
        <w:rPr>
          <w:sz w:val="28"/>
          <w:szCs w:val="28"/>
        </w:rPr>
      </w:pP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is</w:t>
      </w:r>
      <w:r>
        <w:rPr>
          <w:spacing w:val="-1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f</w:t>
      </w:r>
      <w:r>
        <w:rPr>
          <w:sz w:val="28"/>
          <w:szCs w:val="28"/>
        </w:rPr>
        <w:t>i</w:t>
      </w:r>
      <w:r>
        <w:rPr>
          <w:spacing w:val="-6"/>
          <w:sz w:val="28"/>
          <w:szCs w:val="28"/>
        </w:rPr>
        <w:t>l</w:t>
      </w:r>
      <w:r>
        <w:rPr>
          <w:sz w:val="28"/>
          <w:szCs w:val="28"/>
        </w:rPr>
        <w:t>e in</w:t>
      </w:r>
      <w:r>
        <w:rPr>
          <w:spacing w:val="-4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C</w:t>
      </w:r>
      <w:r>
        <w:rPr>
          <w:spacing w:val="2"/>
          <w:sz w:val="28"/>
          <w:szCs w:val="28"/>
        </w:rPr>
        <w:t>:</w:t>
      </w:r>
      <w:r>
        <w:rPr>
          <w:spacing w:val="-1"/>
          <w:sz w:val="28"/>
          <w:szCs w:val="28"/>
        </w:rPr>
        <w:t>\</w:t>
      </w:r>
      <w:r>
        <w:rPr>
          <w:spacing w:val="-2"/>
          <w:sz w:val="28"/>
          <w:szCs w:val="28"/>
        </w:rPr>
        <w:t>x</w:t>
      </w:r>
      <w:r>
        <w:rPr>
          <w:spacing w:val="5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pacing w:val="2"/>
          <w:sz w:val="28"/>
          <w:szCs w:val="28"/>
        </w:rPr>
        <w:t>pp</w:t>
      </w:r>
      <w:r>
        <w:rPr>
          <w:spacing w:val="-5"/>
          <w:sz w:val="28"/>
          <w:szCs w:val="28"/>
        </w:rPr>
        <w:t>\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d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 xml:space="preserve">s </w:t>
      </w:r>
      <w:r>
        <w:rPr>
          <w:spacing w:val="4"/>
          <w:sz w:val="28"/>
          <w:szCs w:val="28"/>
        </w:rPr>
        <w:t>f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l</w:t>
      </w:r>
      <w:r>
        <w:rPr>
          <w:spacing w:val="1"/>
          <w:sz w:val="28"/>
          <w:szCs w:val="28"/>
        </w:rPr>
        <w:t>d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r.</w:t>
      </w:r>
    </w:p>
    <w:p w:rsidR="00257AE9" w:rsidRDefault="00257AE9">
      <w:pPr>
        <w:spacing w:before="2" w:line="180" w:lineRule="exact"/>
        <w:rPr>
          <w:sz w:val="18"/>
          <w:szCs w:val="18"/>
        </w:rPr>
      </w:pPr>
    </w:p>
    <w:p w:rsidR="00257AE9" w:rsidRDefault="00D023EC">
      <w:pPr>
        <w:ind w:left="280"/>
        <w:rPr>
          <w:sz w:val="28"/>
          <w:szCs w:val="28"/>
        </w:rPr>
      </w:pP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>c</w:t>
      </w:r>
      <w:r>
        <w:rPr>
          <w:sz w:val="28"/>
          <w:szCs w:val="28"/>
        </w:rPr>
        <w:t>ri</w:t>
      </w:r>
      <w:r>
        <w:rPr>
          <w:spacing w:val="1"/>
          <w:sz w:val="28"/>
          <w:szCs w:val="28"/>
        </w:rPr>
        <w:t>p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-6"/>
          <w:sz w:val="28"/>
          <w:szCs w:val="28"/>
        </w:rPr>
        <w:t>y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 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w</w:t>
      </w:r>
      <w:r>
        <w:rPr>
          <w:spacing w:val="1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</w:t>
      </w:r>
      <w:r>
        <w:rPr>
          <w:spacing w:val="-3"/>
          <w:sz w:val="28"/>
          <w:szCs w:val="28"/>
        </w:rPr>
        <w:t>o</w:t>
      </w:r>
      <w:r>
        <w:rPr>
          <w:spacing w:val="1"/>
          <w:sz w:val="28"/>
          <w:szCs w:val="28"/>
        </w:rPr>
        <w:t>ca</w:t>
      </w:r>
      <w:r>
        <w:rPr>
          <w:spacing w:val="-5"/>
          <w:sz w:val="28"/>
          <w:szCs w:val="28"/>
        </w:rPr>
        <w:t>l</w:t>
      </w:r>
      <w:r>
        <w:rPr>
          <w:spacing w:val="2"/>
          <w:sz w:val="28"/>
          <w:szCs w:val="28"/>
        </w:rPr>
        <w:t>h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st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pacing w:val="3"/>
          <w:sz w:val="28"/>
          <w:szCs w:val="28"/>
        </w:rPr>
        <w:t>f</w:t>
      </w:r>
      <w:r>
        <w:rPr>
          <w:sz w:val="28"/>
          <w:szCs w:val="28"/>
        </w:rPr>
        <w:t>i</w:t>
      </w:r>
      <w:r>
        <w:rPr>
          <w:spacing w:val="-6"/>
          <w:sz w:val="28"/>
          <w:szCs w:val="28"/>
        </w:rPr>
        <w:t>l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pacing w:val="5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pacing w:val="1"/>
          <w:sz w:val="28"/>
          <w:szCs w:val="28"/>
        </w:rPr>
        <w:t>e</w:t>
      </w:r>
      <w:r>
        <w:rPr>
          <w:spacing w:val="-1"/>
          <w:sz w:val="28"/>
          <w:szCs w:val="28"/>
        </w:rPr>
        <w:t>.</w:t>
      </w:r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p</w:t>
      </w:r>
      <w:proofErr w:type="spellEnd"/>
    </w:p>
    <w:p w:rsidR="00257AE9" w:rsidRDefault="00257AE9">
      <w:pPr>
        <w:spacing w:before="8" w:line="180" w:lineRule="exact"/>
        <w:rPr>
          <w:sz w:val="19"/>
          <w:szCs w:val="19"/>
        </w:rPr>
      </w:pPr>
    </w:p>
    <w:p w:rsidR="00257AE9" w:rsidRDefault="00D023EC">
      <w:pPr>
        <w:ind w:left="280"/>
        <w:rPr>
          <w:sz w:val="36"/>
          <w:szCs w:val="36"/>
        </w:rPr>
      </w:pPr>
      <w:r>
        <w:rPr>
          <w:b/>
          <w:sz w:val="36"/>
          <w:szCs w:val="36"/>
        </w:rPr>
        <w:t>C</w:t>
      </w:r>
      <w:r>
        <w:rPr>
          <w:b/>
          <w:spacing w:val="-3"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t</w:t>
      </w:r>
      <w:r>
        <w:rPr>
          <w:b/>
          <w:sz w:val="36"/>
          <w:szCs w:val="36"/>
        </w:rPr>
        <w:t>i</w:t>
      </w:r>
      <w:r>
        <w:rPr>
          <w:b/>
          <w:spacing w:val="-5"/>
          <w:sz w:val="36"/>
          <w:szCs w:val="36"/>
        </w:rPr>
        <w:t>n</w:t>
      </w:r>
      <w:r>
        <w:rPr>
          <w:b/>
          <w:sz w:val="36"/>
          <w:szCs w:val="36"/>
        </w:rPr>
        <w:t>g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pacing w:val="-6"/>
          <w:sz w:val="36"/>
          <w:szCs w:val="36"/>
        </w:rPr>
        <w:t>D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t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2"/>
          <w:sz w:val="36"/>
          <w:szCs w:val="36"/>
        </w:rPr>
        <w:t>ba</w:t>
      </w:r>
      <w:r>
        <w:rPr>
          <w:b/>
          <w:spacing w:val="-3"/>
          <w:sz w:val="36"/>
          <w:szCs w:val="36"/>
        </w:rPr>
        <w:t>s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1" w:line="180" w:lineRule="exact"/>
        <w:rPr>
          <w:sz w:val="18"/>
          <w:szCs w:val="18"/>
        </w:rPr>
      </w:pPr>
    </w:p>
    <w:p w:rsidR="00257AE9" w:rsidRDefault="00D023EC">
      <w:pPr>
        <w:ind w:left="280"/>
        <w:rPr>
          <w:sz w:val="28"/>
          <w:szCs w:val="28"/>
        </w:rPr>
      </w:pPr>
      <w:r>
        <w:rPr>
          <w:sz w:val="28"/>
          <w:szCs w:val="28"/>
        </w:rPr>
        <w:t>Two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2"/>
          <w:sz w:val="28"/>
          <w:szCs w:val="28"/>
        </w:rPr>
        <w:t>a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s</w:t>
      </w:r>
    </w:p>
    <w:p w:rsidR="00257AE9" w:rsidRDefault="00257AE9">
      <w:pPr>
        <w:spacing w:before="7" w:line="180" w:lineRule="exact"/>
        <w:rPr>
          <w:sz w:val="18"/>
          <w:szCs w:val="18"/>
        </w:rPr>
      </w:pPr>
    </w:p>
    <w:p w:rsidR="00257AE9" w:rsidRDefault="00D023EC">
      <w:pPr>
        <w:ind w:left="63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Dir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6"/>
          <w:sz w:val="28"/>
          <w:szCs w:val="28"/>
        </w:rPr>
        <w:t xml:space="preserve"> </w:t>
      </w:r>
      <w:proofErr w:type="spellStart"/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h</w:t>
      </w:r>
      <w:r>
        <w:rPr>
          <w:spacing w:val="2"/>
          <w:sz w:val="28"/>
          <w:szCs w:val="28"/>
        </w:rPr>
        <w:t>p</w:t>
      </w:r>
      <w:r>
        <w:rPr>
          <w:spacing w:val="3"/>
          <w:sz w:val="28"/>
          <w:szCs w:val="28"/>
        </w:rPr>
        <w:t>M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A</w:t>
      </w:r>
      <w:r>
        <w:rPr>
          <w:spacing w:val="3"/>
          <w:sz w:val="28"/>
          <w:szCs w:val="28"/>
        </w:rPr>
        <w:t>d</w:t>
      </w:r>
      <w:r>
        <w:rPr>
          <w:spacing w:val="-7"/>
          <w:sz w:val="28"/>
          <w:szCs w:val="28"/>
        </w:rPr>
        <w:t>m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n</w:t>
      </w:r>
      <w:proofErr w:type="spellEnd"/>
    </w:p>
    <w:p w:rsidR="00257AE9" w:rsidRDefault="00D023EC">
      <w:pPr>
        <w:spacing w:before="23"/>
        <w:ind w:left="63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F</w:t>
      </w:r>
      <w:r>
        <w:rPr>
          <w:spacing w:val="4"/>
          <w:sz w:val="28"/>
          <w:szCs w:val="28"/>
        </w:rPr>
        <w:t>r</w:t>
      </w:r>
      <w:r>
        <w:rPr>
          <w:spacing w:val="-2"/>
          <w:sz w:val="28"/>
          <w:szCs w:val="28"/>
        </w:rPr>
        <w:t>on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(T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r)</w:t>
      </w:r>
    </w:p>
    <w:p w:rsidR="00257AE9" w:rsidRDefault="00257AE9">
      <w:pPr>
        <w:spacing w:before="5" w:line="180" w:lineRule="exact"/>
        <w:rPr>
          <w:sz w:val="19"/>
          <w:szCs w:val="19"/>
        </w:rPr>
      </w:pPr>
    </w:p>
    <w:p w:rsidR="00257AE9" w:rsidRDefault="00D023EC">
      <w:pPr>
        <w:ind w:left="280"/>
        <w:rPr>
          <w:sz w:val="28"/>
          <w:szCs w:val="28"/>
        </w:rPr>
      </w:pPr>
      <w:r>
        <w:rPr>
          <w:b/>
          <w:spacing w:val="2"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 xml:space="preserve">t </w:t>
      </w:r>
      <w:r>
        <w:rPr>
          <w:b/>
          <w:spacing w:val="2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5"/>
          <w:sz w:val="28"/>
          <w:szCs w:val="28"/>
        </w:rPr>
        <w:t xml:space="preserve"> </w:t>
      </w:r>
      <w:proofErr w:type="spellStart"/>
      <w:r>
        <w:rPr>
          <w:b/>
          <w:spacing w:val="-1"/>
          <w:sz w:val="28"/>
          <w:szCs w:val="28"/>
        </w:rPr>
        <w:t>php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-2"/>
          <w:sz w:val="28"/>
          <w:szCs w:val="28"/>
        </w:rPr>
        <w:t>y</w:t>
      </w:r>
      <w:r>
        <w:rPr>
          <w:b/>
          <w:sz w:val="28"/>
          <w:szCs w:val="28"/>
        </w:rPr>
        <w:t>Ad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proofErr w:type="spellEnd"/>
      <w:r>
        <w:rPr>
          <w:b/>
          <w:sz w:val="28"/>
          <w:szCs w:val="28"/>
        </w:rPr>
        <w:t>:</w:t>
      </w:r>
    </w:p>
    <w:p w:rsidR="00257AE9" w:rsidRDefault="00257AE9">
      <w:pPr>
        <w:spacing w:before="4" w:line="160" w:lineRule="exact"/>
        <w:rPr>
          <w:sz w:val="17"/>
          <w:szCs w:val="17"/>
        </w:rPr>
      </w:pPr>
    </w:p>
    <w:p w:rsidR="00257AE9" w:rsidRDefault="00D023EC">
      <w:pPr>
        <w:ind w:left="280"/>
        <w:rPr>
          <w:sz w:val="28"/>
          <w:szCs w:val="28"/>
        </w:rPr>
      </w:pPr>
      <w:r>
        <w:rPr>
          <w:spacing w:val="-1"/>
          <w:sz w:val="28"/>
          <w:szCs w:val="28"/>
        </w:rPr>
        <w:t>F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>l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w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:</w:t>
      </w:r>
    </w:p>
    <w:p w:rsidR="00257AE9" w:rsidRDefault="00257AE9">
      <w:pPr>
        <w:spacing w:before="6" w:line="180" w:lineRule="exact"/>
        <w:rPr>
          <w:sz w:val="18"/>
          <w:szCs w:val="18"/>
        </w:rPr>
      </w:pPr>
    </w:p>
    <w:p w:rsidR="00257AE9" w:rsidRDefault="00D023EC">
      <w:pPr>
        <w:ind w:left="63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>a</w:t>
      </w:r>
      <w:r>
        <w:rPr>
          <w:sz w:val="28"/>
          <w:szCs w:val="28"/>
        </w:rPr>
        <w:t>ta</w:t>
      </w:r>
      <w:r>
        <w:rPr>
          <w:spacing w:val="3"/>
          <w:sz w:val="28"/>
          <w:szCs w:val="28"/>
        </w:rPr>
        <w:t>b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s </w:t>
      </w:r>
      <w:r>
        <w:rPr>
          <w:spacing w:val="-1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5"/>
          <w:sz w:val="28"/>
          <w:szCs w:val="28"/>
        </w:rPr>
        <w:t xml:space="preserve"> </w:t>
      </w:r>
      <w:proofErr w:type="spellStart"/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h</w:t>
      </w:r>
      <w:r>
        <w:rPr>
          <w:spacing w:val="2"/>
          <w:sz w:val="28"/>
          <w:szCs w:val="28"/>
        </w:rPr>
        <w:t>p</w:t>
      </w:r>
      <w:r>
        <w:rPr>
          <w:spacing w:val="-1"/>
          <w:sz w:val="28"/>
          <w:szCs w:val="28"/>
        </w:rPr>
        <w:t>M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A</w:t>
      </w:r>
      <w:r>
        <w:rPr>
          <w:spacing w:val="6"/>
          <w:sz w:val="28"/>
          <w:szCs w:val="28"/>
        </w:rPr>
        <w:t>d</w:t>
      </w:r>
      <w:r>
        <w:rPr>
          <w:spacing w:val="-7"/>
          <w:sz w:val="28"/>
          <w:szCs w:val="28"/>
        </w:rPr>
        <w:t>m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n</w:t>
      </w:r>
      <w:proofErr w:type="spellEnd"/>
      <w:r>
        <w:rPr>
          <w:sz w:val="28"/>
          <w:szCs w:val="28"/>
        </w:rPr>
        <w:t>.</w:t>
      </w:r>
    </w:p>
    <w:p w:rsidR="00257AE9" w:rsidRDefault="00D023EC">
      <w:pPr>
        <w:spacing w:before="28"/>
        <w:ind w:left="63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F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ll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2"/>
          <w:sz w:val="28"/>
          <w:szCs w:val="28"/>
        </w:rPr>
        <w:t>a</w:t>
      </w:r>
      <w:r>
        <w:rPr>
          <w:sz w:val="28"/>
          <w:szCs w:val="28"/>
        </w:rPr>
        <w:t>ta</w:t>
      </w:r>
      <w:r>
        <w:rPr>
          <w:spacing w:val="3"/>
          <w:sz w:val="28"/>
          <w:szCs w:val="28"/>
        </w:rPr>
        <w:t>b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se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a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f</w:t>
      </w:r>
      <w:r>
        <w:rPr>
          <w:sz w:val="28"/>
          <w:szCs w:val="28"/>
        </w:rPr>
        <w:t>ie</w:t>
      </w:r>
      <w:r>
        <w:rPr>
          <w:spacing w:val="-4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h</w:t>
      </w:r>
      <w:r>
        <w:rPr>
          <w:spacing w:val="1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C</w:t>
      </w:r>
      <w:r>
        <w:rPr>
          <w:spacing w:val="-5"/>
          <w:sz w:val="28"/>
          <w:szCs w:val="28"/>
        </w:rPr>
        <w:t>l</w:t>
      </w:r>
      <w:r>
        <w:rPr>
          <w:spacing w:val="3"/>
          <w:sz w:val="28"/>
          <w:szCs w:val="28"/>
        </w:rPr>
        <w:t>i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.</w:t>
      </w: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before="16" w:line="240" w:lineRule="exact"/>
        <w:rPr>
          <w:sz w:val="24"/>
          <w:szCs w:val="24"/>
        </w:rPr>
      </w:pPr>
    </w:p>
    <w:p w:rsidR="00257AE9" w:rsidRDefault="00D023EC">
      <w:pPr>
        <w:ind w:left="118"/>
        <w:sectPr w:rsidR="00257AE9">
          <w:pgSz w:w="12240" w:h="15840"/>
          <w:pgMar w:top="660" w:right="1000" w:bottom="280" w:left="1160" w:header="720" w:footer="720" w:gutter="0"/>
          <w:cols w:space="720"/>
        </w:sectPr>
      </w:pPr>
      <w:r>
        <w:pict>
          <v:shape id="_x0000_i1031" type="#_x0000_t75" style="width:492.75pt;height:323.25pt">
            <v:imagedata r:id="rId11" o:title=""/>
          </v:shape>
        </w:pic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59" style="position:absolute;left:0;text-align:left;margin-left:23.95pt;margin-top:23.75pt;width:564.3pt;height:744.7pt;z-index:-251658240;mso-position-horizontal-relative:page;mso-position-vertical-relative:page" coordorigin="479,475" coordsize="11286,14894">
            <v:shape id="_x0000_s1063" style="position:absolute;left:488;top:484;width:11267;height:0" coordorigin="488,484" coordsize="11267,0" path="m488,484r11268,e" filled="f" strokeweight=".17878mm">
              <v:path arrowok="t"/>
            </v:shape>
            <v:shape id="_x0000_s1062" style="position:absolute;left:484;top:480;width:0;height:14884" coordorigin="484,480" coordsize="0,14884" path="m484,480r,14884e" filled="f" strokeweight=".17878mm">
              <v:path arrowok="t"/>
            </v:shape>
            <v:shape id="_x0000_s1061" style="position:absolute;left:11759;top:480;width:0;height:14884" coordorigin="11759,480" coordsize="0,14884" path="m11759,480r,14884e" filled="f" strokeweight=".17878mm">
              <v:path arrowok="t"/>
            </v:shape>
            <v:shape id="_x0000_s1060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3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28"/>
          <w:szCs w:val="28"/>
        </w:rPr>
      </w:pPr>
      <w:r>
        <w:rPr>
          <w:b/>
          <w:spacing w:val="2"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Fr</w:t>
      </w:r>
      <w:r>
        <w:rPr>
          <w:b/>
          <w:spacing w:val="3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t E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(T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x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it</w:t>
      </w:r>
      <w:r>
        <w:rPr>
          <w:b/>
          <w:spacing w:val="-3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)</w:t>
      </w:r>
    </w:p>
    <w:p w:rsidR="00257AE9" w:rsidRDefault="00257AE9">
      <w:pPr>
        <w:spacing w:before="7" w:line="180" w:lineRule="exact"/>
        <w:rPr>
          <w:sz w:val="18"/>
          <w:szCs w:val="18"/>
        </w:rPr>
      </w:pPr>
    </w:p>
    <w:p w:rsidR="00257AE9" w:rsidRDefault="00D023EC">
      <w:pPr>
        <w:ind w:left="542"/>
      </w:pPr>
      <w:r>
        <w:pict>
          <v:shape id="_x0000_i1032" type="#_x0000_t75" style="width:393.75pt;height:282.75pt">
            <v:imagedata r:id="rId12" o:title=""/>
          </v:shape>
        </w:pict>
      </w:r>
    </w:p>
    <w:p w:rsidR="00257AE9" w:rsidRDefault="00257AE9">
      <w:pPr>
        <w:spacing w:before="9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C</w:t>
      </w:r>
      <w:r>
        <w:rPr>
          <w:b/>
          <w:spacing w:val="-3"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t</w:t>
      </w:r>
      <w:r>
        <w:rPr>
          <w:b/>
          <w:sz w:val="36"/>
          <w:szCs w:val="36"/>
        </w:rPr>
        <w:t>i</w:t>
      </w:r>
      <w:r>
        <w:rPr>
          <w:b/>
          <w:spacing w:val="-5"/>
          <w:sz w:val="36"/>
          <w:szCs w:val="36"/>
        </w:rPr>
        <w:t>n</w:t>
      </w:r>
      <w:r>
        <w:rPr>
          <w:b/>
          <w:sz w:val="36"/>
          <w:szCs w:val="36"/>
        </w:rPr>
        <w:t>g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pacing w:val="-3"/>
          <w:sz w:val="36"/>
          <w:szCs w:val="36"/>
        </w:rPr>
        <w:t>T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6"/>
          <w:sz w:val="36"/>
          <w:szCs w:val="36"/>
        </w:rPr>
        <w:t>b</w:t>
      </w:r>
      <w:r>
        <w:rPr>
          <w:b/>
          <w:sz w:val="36"/>
          <w:szCs w:val="36"/>
        </w:rPr>
        <w:t>les:</w:t>
      </w:r>
    </w:p>
    <w:p w:rsidR="00257AE9" w:rsidRDefault="00257AE9">
      <w:pPr>
        <w:spacing w:before="1" w:line="180" w:lineRule="exact"/>
        <w:rPr>
          <w:sz w:val="18"/>
          <w:szCs w:val="18"/>
        </w:rPr>
      </w:pPr>
    </w:p>
    <w:p w:rsidR="00257AE9" w:rsidRDefault="00D023EC">
      <w:pPr>
        <w:ind w:left="100"/>
        <w:rPr>
          <w:sz w:val="28"/>
          <w:szCs w:val="28"/>
        </w:rPr>
      </w:pPr>
      <w:r>
        <w:rPr>
          <w:sz w:val="28"/>
          <w:szCs w:val="28"/>
        </w:rPr>
        <w:t>Two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2"/>
          <w:sz w:val="28"/>
          <w:szCs w:val="28"/>
        </w:rPr>
        <w:t>a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s</w:t>
      </w:r>
    </w:p>
    <w:p w:rsidR="00257AE9" w:rsidRDefault="00257AE9">
      <w:pPr>
        <w:spacing w:before="6" w:line="180" w:lineRule="exact"/>
        <w:rPr>
          <w:sz w:val="18"/>
          <w:szCs w:val="18"/>
        </w:rPr>
      </w:pPr>
    </w:p>
    <w:p w:rsidR="00257AE9" w:rsidRDefault="00D023EC">
      <w:pPr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Dir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6"/>
          <w:sz w:val="28"/>
          <w:szCs w:val="28"/>
        </w:rPr>
        <w:t xml:space="preserve"> </w:t>
      </w:r>
      <w:proofErr w:type="spellStart"/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h</w:t>
      </w:r>
      <w:r>
        <w:rPr>
          <w:spacing w:val="2"/>
          <w:sz w:val="28"/>
          <w:szCs w:val="28"/>
        </w:rPr>
        <w:t>p</w:t>
      </w:r>
      <w:r>
        <w:rPr>
          <w:spacing w:val="3"/>
          <w:sz w:val="28"/>
          <w:szCs w:val="28"/>
        </w:rPr>
        <w:t>M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A</w:t>
      </w:r>
      <w:r>
        <w:rPr>
          <w:spacing w:val="3"/>
          <w:sz w:val="28"/>
          <w:szCs w:val="28"/>
        </w:rPr>
        <w:t>d</w:t>
      </w:r>
      <w:r>
        <w:rPr>
          <w:spacing w:val="-7"/>
          <w:sz w:val="28"/>
          <w:szCs w:val="28"/>
        </w:rPr>
        <w:t>m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n</w:t>
      </w:r>
      <w:proofErr w:type="spellEnd"/>
    </w:p>
    <w:p w:rsidR="00257AE9" w:rsidRDefault="00D023EC">
      <w:pPr>
        <w:spacing w:before="24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F</w:t>
      </w:r>
      <w:r>
        <w:rPr>
          <w:spacing w:val="4"/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(T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z w:val="28"/>
          <w:szCs w:val="28"/>
        </w:rPr>
        <w:t>t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>
        <w:rPr>
          <w:spacing w:val="1"/>
          <w:sz w:val="28"/>
          <w:szCs w:val="28"/>
        </w:rPr>
        <w:t>d</w:t>
      </w:r>
      <w:r>
        <w:rPr>
          <w:sz w:val="28"/>
          <w:szCs w:val="28"/>
        </w:rPr>
        <w:t>i</w:t>
      </w:r>
      <w:r>
        <w:rPr>
          <w:spacing w:val="-1"/>
          <w:sz w:val="28"/>
          <w:szCs w:val="28"/>
        </w:rPr>
        <w:t>t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r)</w:t>
      </w:r>
    </w:p>
    <w:p w:rsidR="00257AE9" w:rsidRDefault="00257AE9">
      <w:pPr>
        <w:spacing w:before="9" w:line="180" w:lineRule="exact"/>
        <w:rPr>
          <w:sz w:val="19"/>
          <w:szCs w:val="19"/>
        </w:rPr>
      </w:pPr>
    </w:p>
    <w:p w:rsidR="00257AE9" w:rsidRDefault="00D023EC">
      <w:pPr>
        <w:ind w:left="100"/>
        <w:rPr>
          <w:sz w:val="28"/>
          <w:szCs w:val="28"/>
        </w:rPr>
      </w:pPr>
      <w:r>
        <w:rPr>
          <w:b/>
          <w:spacing w:val="2"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 xml:space="preserve">t </w:t>
      </w:r>
      <w:r>
        <w:rPr>
          <w:b/>
          <w:spacing w:val="2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5"/>
          <w:sz w:val="28"/>
          <w:szCs w:val="28"/>
        </w:rPr>
        <w:t xml:space="preserve"> </w:t>
      </w:r>
      <w:proofErr w:type="spellStart"/>
      <w:r>
        <w:rPr>
          <w:b/>
          <w:spacing w:val="-1"/>
          <w:sz w:val="28"/>
          <w:szCs w:val="28"/>
        </w:rPr>
        <w:t>php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-2"/>
          <w:sz w:val="28"/>
          <w:szCs w:val="28"/>
        </w:rPr>
        <w:t>y</w:t>
      </w:r>
      <w:r>
        <w:rPr>
          <w:b/>
          <w:sz w:val="28"/>
          <w:szCs w:val="28"/>
        </w:rPr>
        <w:t>Ad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proofErr w:type="spellEnd"/>
      <w:r>
        <w:rPr>
          <w:b/>
          <w:sz w:val="28"/>
          <w:szCs w:val="28"/>
        </w:rPr>
        <w:t>:</w:t>
      </w:r>
    </w:p>
    <w:p w:rsidR="00257AE9" w:rsidRDefault="00257AE9">
      <w:pPr>
        <w:spacing w:line="160" w:lineRule="exact"/>
        <w:rPr>
          <w:sz w:val="17"/>
          <w:szCs w:val="17"/>
        </w:rPr>
      </w:pPr>
    </w:p>
    <w:p w:rsidR="00257AE9" w:rsidRDefault="00D023EC">
      <w:pPr>
        <w:ind w:left="100"/>
        <w:rPr>
          <w:sz w:val="28"/>
          <w:szCs w:val="28"/>
        </w:rPr>
      </w:pPr>
      <w:r>
        <w:rPr>
          <w:spacing w:val="-1"/>
          <w:sz w:val="28"/>
          <w:szCs w:val="28"/>
        </w:rPr>
        <w:t>F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>l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w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:</w:t>
      </w:r>
    </w:p>
    <w:p w:rsidR="00257AE9" w:rsidRDefault="00257AE9">
      <w:pPr>
        <w:spacing w:before="6" w:line="180" w:lineRule="exact"/>
        <w:rPr>
          <w:sz w:val="18"/>
          <w:szCs w:val="18"/>
        </w:rPr>
      </w:pPr>
    </w:p>
    <w:p w:rsidR="00257AE9" w:rsidRDefault="00D023EC">
      <w:pPr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1"/>
          <w:sz w:val="28"/>
          <w:szCs w:val="28"/>
        </w:rPr>
        <w:t>e</w:t>
      </w:r>
      <w:r>
        <w:rPr>
          <w:spacing w:val="-5"/>
          <w:sz w:val="28"/>
          <w:szCs w:val="28"/>
        </w:rPr>
        <w:t>l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>d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ta</w:t>
      </w:r>
      <w:r>
        <w:rPr>
          <w:spacing w:val="-1"/>
          <w:sz w:val="28"/>
          <w:szCs w:val="28"/>
        </w:rPr>
        <w:t>b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se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ich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yo</w:t>
      </w:r>
      <w:r>
        <w:rPr>
          <w:sz w:val="28"/>
          <w:szCs w:val="28"/>
        </w:rPr>
        <w:t>u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6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a</w:t>
      </w:r>
      <w:r>
        <w:rPr>
          <w:spacing w:val="3"/>
          <w:sz w:val="28"/>
          <w:szCs w:val="28"/>
        </w:rPr>
        <w:t>t</w:t>
      </w:r>
      <w:r>
        <w:rPr>
          <w:sz w:val="28"/>
          <w:szCs w:val="28"/>
        </w:rPr>
        <w:t>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ta</w:t>
      </w:r>
      <w:r>
        <w:rPr>
          <w:spacing w:val="3"/>
          <w:sz w:val="28"/>
          <w:szCs w:val="28"/>
        </w:rPr>
        <w:t>b</w:t>
      </w:r>
      <w:r>
        <w:rPr>
          <w:sz w:val="28"/>
          <w:szCs w:val="28"/>
        </w:rPr>
        <w:t>l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.</w:t>
      </w:r>
    </w:p>
    <w:p w:rsidR="00257AE9" w:rsidRDefault="00D023EC">
      <w:pPr>
        <w:spacing w:before="28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F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ll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ta</w:t>
      </w:r>
      <w:r>
        <w:rPr>
          <w:spacing w:val="3"/>
          <w:sz w:val="28"/>
          <w:szCs w:val="28"/>
        </w:rPr>
        <w:t>b</w:t>
      </w:r>
      <w:r>
        <w:rPr>
          <w:sz w:val="28"/>
          <w:szCs w:val="28"/>
        </w:rPr>
        <w:t xml:space="preserve">le </w:t>
      </w:r>
      <w:r>
        <w:rPr>
          <w:spacing w:val="-2"/>
          <w:sz w:val="28"/>
          <w:szCs w:val="28"/>
        </w:rPr>
        <w:t>n</w:t>
      </w:r>
      <w:r>
        <w:rPr>
          <w:spacing w:val="5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q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3"/>
          <w:sz w:val="28"/>
          <w:szCs w:val="28"/>
        </w:rPr>
        <w:t>t</w:t>
      </w:r>
      <w:r>
        <w:rPr>
          <w:sz w:val="28"/>
          <w:szCs w:val="28"/>
        </w:rPr>
        <w:t>y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f</w:t>
      </w:r>
      <w:r>
        <w:rPr>
          <w:spacing w:val="-1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f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e</w:t>
      </w:r>
      <w:r>
        <w:rPr>
          <w:spacing w:val="-5"/>
          <w:sz w:val="28"/>
          <w:szCs w:val="28"/>
        </w:rPr>
        <w:t>l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 xml:space="preserve">s </w:t>
      </w:r>
      <w:r>
        <w:rPr>
          <w:spacing w:val="-1"/>
          <w:sz w:val="28"/>
          <w:szCs w:val="28"/>
        </w:rPr>
        <w:t>t</w:t>
      </w:r>
      <w:r>
        <w:rPr>
          <w:spacing w:val="2"/>
          <w:sz w:val="28"/>
          <w:szCs w:val="28"/>
        </w:rPr>
        <w:t>h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5"/>
          <w:sz w:val="28"/>
          <w:szCs w:val="28"/>
        </w:rPr>
        <w:t>c</w:t>
      </w:r>
      <w:r>
        <w:rPr>
          <w:spacing w:val="-5"/>
          <w:sz w:val="28"/>
          <w:szCs w:val="28"/>
        </w:rPr>
        <w:t>l</w:t>
      </w:r>
      <w:r>
        <w:rPr>
          <w:sz w:val="28"/>
          <w:szCs w:val="28"/>
        </w:rPr>
        <w:t>ick</w:t>
      </w:r>
      <w:r>
        <w:rPr>
          <w:spacing w:val="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.</w:t>
      </w:r>
    </w:p>
    <w:p w:rsidR="00257AE9" w:rsidRDefault="00D023EC">
      <w:pPr>
        <w:spacing w:before="24"/>
        <w:ind w:left="458"/>
        <w:rPr>
          <w:sz w:val="28"/>
          <w:szCs w:val="28"/>
        </w:rPr>
      </w:pPr>
      <w:r>
        <w:rPr>
          <w:spacing w:val="2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z w:val="28"/>
          <w:szCs w:val="28"/>
        </w:rPr>
        <w:t>i</w:t>
      </w:r>
      <w:r>
        <w:rPr>
          <w:spacing w:val="1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f</w:t>
      </w:r>
      <w:r>
        <w:rPr>
          <w:sz w:val="28"/>
          <w:szCs w:val="28"/>
        </w:rPr>
        <w:t>ie</w:t>
      </w:r>
      <w:r>
        <w:rPr>
          <w:spacing w:val="-4"/>
          <w:sz w:val="28"/>
          <w:szCs w:val="28"/>
        </w:rPr>
        <w:t>l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pacing w:val="2"/>
          <w:sz w:val="28"/>
          <w:szCs w:val="28"/>
        </w:rPr>
        <w:t>p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r </w:t>
      </w:r>
      <w:proofErr w:type="gramStart"/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a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,</w:t>
      </w:r>
      <w:r>
        <w:rPr>
          <w:spacing w:val="2"/>
          <w:sz w:val="28"/>
          <w:szCs w:val="28"/>
        </w:rPr>
        <w:t>d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ta</w:t>
      </w:r>
      <w:proofErr w:type="gramEnd"/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-6"/>
          <w:sz w:val="28"/>
          <w:szCs w:val="28"/>
        </w:rPr>
        <w:t>y</w:t>
      </w:r>
      <w:r>
        <w:rPr>
          <w:spacing w:val="2"/>
          <w:sz w:val="28"/>
          <w:szCs w:val="28"/>
        </w:rPr>
        <w:t>p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4"/>
          <w:sz w:val="28"/>
          <w:szCs w:val="28"/>
        </w:rPr>
        <w:t>i</w:t>
      </w:r>
      <w:r>
        <w:rPr>
          <w:spacing w:val="-3"/>
          <w:sz w:val="28"/>
          <w:szCs w:val="28"/>
        </w:rPr>
        <w:t>z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2"/>
          <w:sz w:val="28"/>
          <w:szCs w:val="28"/>
        </w:rPr>
        <w:t>o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str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(if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2"/>
          <w:sz w:val="28"/>
          <w:szCs w:val="28"/>
        </w:rPr>
        <w:t>n</w:t>
      </w:r>
      <w:r>
        <w:rPr>
          <w:spacing w:val="-6"/>
          <w:sz w:val="28"/>
          <w:szCs w:val="28"/>
        </w:rPr>
        <w:t>y</w:t>
      </w:r>
      <w:r>
        <w:rPr>
          <w:sz w:val="28"/>
          <w:szCs w:val="28"/>
        </w:rPr>
        <w:t>).</w:t>
      </w:r>
    </w:p>
    <w:p w:rsidR="00257AE9" w:rsidRDefault="00D023EC">
      <w:pPr>
        <w:spacing w:before="28"/>
        <w:ind w:left="458"/>
        <w:rPr>
          <w:sz w:val="28"/>
          <w:szCs w:val="28"/>
        </w:rPr>
        <w:sectPr w:rsidR="00257AE9">
          <w:pgSz w:w="12240" w:h="15840"/>
          <w:pgMar w:top="660" w:right="1420" w:bottom="280" w:left="1340" w:header="720" w:footer="720" w:gutter="0"/>
          <w:cols w:space="720"/>
        </w:sectPr>
      </w:pPr>
      <w:r>
        <w:rPr>
          <w:spacing w:val="2"/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pacing w:val="-5"/>
          <w:sz w:val="28"/>
          <w:szCs w:val="28"/>
        </w:rPr>
        <w:t>l</w:t>
      </w:r>
      <w:r>
        <w:rPr>
          <w:sz w:val="28"/>
          <w:szCs w:val="28"/>
        </w:rPr>
        <w:t>ick</w:t>
      </w:r>
      <w:r>
        <w:rPr>
          <w:spacing w:val="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G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.</w: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53" style="position:absolute;left:0;text-align:left;margin-left:23.95pt;margin-top:23.75pt;width:564.3pt;height:744.7pt;z-index:-251657216;mso-position-horizontal-relative:page;mso-position-vertical-relative:page" coordorigin="479,475" coordsize="11286,14894">
            <v:shape id="_x0000_s1057" style="position:absolute;left:488;top:484;width:11267;height:0" coordorigin="488,484" coordsize="11267,0" path="m488,484r11268,e" filled="f" strokeweight=".17878mm">
              <v:path arrowok="t"/>
            </v:shape>
            <v:shape id="_x0000_s1056" style="position:absolute;left:484;top:480;width:0;height:14884" coordorigin="484,480" coordsize="0,14884" path="m484,480r,14884e" filled="f" strokeweight=".17878mm">
              <v:path arrowok="t"/>
            </v:shape>
            <v:shape id="_x0000_s1055" style="position:absolute;left:11759;top:480;width:0;height:14884" coordorigin="11759,480" coordsize="0,14884" path="m11759,480r,14884e" filled="f" strokeweight=".17878mm">
              <v:path arrowok="t"/>
            </v:shape>
            <v:shape id="_x0000_s1054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 w:rsidR="00164761"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3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458"/>
        <w:rPr>
          <w:sz w:val="28"/>
          <w:szCs w:val="28"/>
        </w:rPr>
      </w:pPr>
      <w:proofErr w:type="gramStart"/>
      <w:r>
        <w:rPr>
          <w:b/>
          <w:spacing w:val="2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>Fr</w:t>
      </w:r>
      <w:r>
        <w:rPr>
          <w:b/>
          <w:spacing w:val="3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(T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x</w:t>
      </w:r>
      <w:r>
        <w:rPr>
          <w:b/>
          <w:sz w:val="28"/>
          <w:szCs w:val="28"/>
        </w:rPr>
        <w:t>t E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it</w:t>
      </w:r>
      <w:r>
        <w:rPr>
          <w:b/>
          <w:spacing w:val="-3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)</w:t>
      </w:r>
    </w:p>
    <w:p w:rsidR="00257AE9" w:rsidRDefault="00257AE9">
      <w:pPr>
        <w:spacing w:before="7" w:line="180" w:lineRule="exact"/>
        <w:rPr>
          <w:sz w:val="18"/>
          <w:szCs w:val="18"/>
        </w:rPr>
      </w:pPr>
    </w:p>
    <w:p w:rsidR="00257AE9" w:rsidRDefault="00D023EC">
      <w:pPr>
        <w:ind w:left="460"/>
      </w:pPr>
      <w:r>
        <w:pict>
          <v:shape id="_x0000_i1033" type="#_x0000_t75" style="width:420.75pt;height:366.75pt">
            <v:imagedata r:id="rId13" o:title=""/>
          </v:shape>
        </w:pict>
      </w:r>
    </w:p>
    <w:p w:rsidR="00257AE9" w:rsidRDefault="00257AE9">
      <w:pPr>
        <w:spacing w:before="7" w:line="160" w:lineRule="exact"/>
        <w:rPr>
          <w:sz w:val="17"/>
          <w:szCs w:val="17"/>
        </w:rPr>
      </w:pPr>
    </w:p>
    <w:p w:rsidR="00257AE9" w:rsidRDefault="00D023EC">
      <w:pPr>
        <w:ind w:left="458"/>
        <w:rPr>
          <w:sz w:val="28"/>
          <w:szCs w:val="28"/>
        </w:rPr>
      </w:pPr>
      <w:r>
        <w:rPr>
          <w:b/>
          <w:sz w:val="28"/>
          <w:szCs w:val="28"/>
        </w:rPr>
        <w:t>Ins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ti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D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4"/>
          <w:sz w:val="28"/>
          <w:szCs w:val="28"/>
        </w:rPr>
        <w:t>t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to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T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b</w:t>
      </w:r>
      <w:r>
        <w:rPr>
          <w:b/>
          <w:sz w:val="28"/>
          <w:szCs w:val="28"/>
        </w:rPr>
        <w:t>le:</w:t>
      </w:r>
    </w:p>
    <w:p w:rsidR="00257AE9" w:rsidRDefault="00257AE9">
      <w:pPr>
        <w:spacing w:before="6" w:line="180" w:lineRule="exact"/>
        <w:rPr>
          <w:sz w:val="18"/>
          <w:szCs w:val="18"/>
        </w:rPr>
      </w:pPr>
    </w:p>
    <w:p w:rsidR="00257AE9" w:rsidRDefault="00D023EC">
      <w:pPr>
        <w:ind w:left="460"/>
        <w:sectPr w:rsidR="00257AE9">
          <w:pgSz w:w="12240" w:h="15840"/>
          <w:pgMar w:top="660" w:right="1080" w:bottom="280" w:left="1340" w:header="720" w:footer="720" w:gutter="0"/>
          <w:cols w:space="720"/>
        </w:sectPr>
      </w:pPr>
      <w:r>
        <w:pict>
          <v:shape id="_x0000_i1034" type="#_x0000_t75" style="width:462pt;height:208.5pt">
            <v:imagedata r:id="rId14" o:title=""/>
          </v:shape>
        </w:pic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46" style="position:absolute;left:0;text-align:left;margin-left:23.95pt;margin-top:23.75pt;width:564.3pt;height:744.7pt;z-index:-251656192;mso-position-horizontal-relative:page;mso-position-vertical-relative:page" coordorigin="479,475" coordsize="11286,14894">
            <v:shape id="_x0000_s1050" style="position:absolute;left:488;top:484;width:11267;height:0" coordorigin="488,484" coordsize="11267,0" path="m488,484r11268,e" filled="f" strokeweight=".17878mm">
              <v:path arrowok="t"/>
            </v:shape>
            <v:shape id="_x0000_s1049" style="position:absolute;left:484;top:480;width:0;height:14884" coordorigin="484,480" coordsize="0,14884" path="m484,480r,14884e" filled="f" strokeweight=".17878mm">
              <v:path arrowok="t"/>
            </v:shape>
            <v:shape id="_x0000_s1048" style="position:absolute;left:11759;top:480;width:0;height:14884" coordorigin="11759,480" coordsize="0,14884" path="m11759,480r,14884e" filled="f" strokeweight=".17878mm">
              <v:path arrowok="t"/>
            </v:shape>
            <v:shape id="_x0000_s1047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3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>Ins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ti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lt</w:t>
      </w:r>
      <w:r>
        <w:rPr>
          <w:b/>
          <w:spacing w:val="-1"/>
          <w:sz w:val="28"/>
          <w:szCs w:val="28"/>
        </w:rPr>
        <w:t>ip</w:t>
      </w:r>
      <w:r>
        <w:rPr>
          <w:b/>
          <w:sz w:val="28"/>
          <w:szCs w:val="28"/>
        </w:rPr>
        <w:t xml:space="preserve">le 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s:</w:t>
      </w:r>
    </w:p>
    <w:p w:rsidR="00257AE9" w:rsidRDefault="00257AE9">
      <w:pPr>
        <w:spacing w:before="7" w:line="180" w:lineRule="exact"/>
        <w:rPr>
          <w:sz w:val="18"/>
          <w:szCs w:val="18"/>
        </w:rPr>
      </w:pPr>
    </w:p>
    <w:p w:rsidR="00257AE9" w:rsidRDefault="00D023EC">
      <w:pPr>
        <w:ind w:left="100"/>
      </w:pPr>
      <w:r>
        <w:pict>
          <v:shape id="_x0000_i1035" type="#_x0000_t75" style="width:468pt;height:5in">
            <v:imagedata r:id="rId15" o:title=""/>
          </v:shape>
        </w:pict>
      </w:r>
    </w:p>
    <w:p w:rsidR="00257AE9" w:rsidRDefault="00257AE9">
      <w:pPr>
        <w:spacing w:before="2" w:line="140" w:lineRule="exact"/>
        <w:rPr>
          <w:sz w:val="15"/>
          <w:szCs w:val="15"/>
        </w:rPr>
      </w:pPr>
    </w:p>
    <w:p w:rsidR="00257AE9" w:rsidRDefault="00D023EC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>Pr</w:t>
      </w:r>
      <w:r>
        <w:rPr>
          <w:b/>
          <w:spacing w:val="2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p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re</w:t>
      </w:r>
      <w:r>
        <w:rPr>
          <w:b/>
          <w:sz w:val="28"/>
          <w:szCs w:val="28"/>
        </w:rPr>
        <w:t>d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4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 xml:space="preserve">ts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2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un</w:t>
      </w:r>
      <w:r>
        <w:rPr>
          <w:b/>
          <w:sz w:val="28"/>
          <w:szCs w:val="28"/>
        </w:rPr>
        <w:t>d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r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s:</w:t>
      </w:r>
    </w:p>
    <w:p w:rsidR="00257AE9" w:rsidRDefault="00257AE9">
      <w:pPr>
        <w:spacing w:before="9" w:line="160" w:lineRule="exact"/>
        <w:rPr>
          <w:sz w:val="17"/>
          <w:szCs w:val="17"/>
        </w:rPr>
      </w:pPr>
    </w:p>
    <w:p w:rsidR="00257AE9" w:rsidRDefault="00D023EC">
      <w:pPr>
        <w:tabs>
          <w:tab w:val="left" w:pos="820"/>
        </w:tabs>
        <w:spacing w:line="258" w:lineRule="auto"/>
        <w:ind w:left="821" w:right="369" w:hanging="363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•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3"/>
          <w:sz w:val="24"/>
          <w:szCs w:val="24"/>
        </w:rPr>
        <w:t>f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sa</w:t>
      </w:r>
      <w:r>
        <w:rPr>
          <w:spacing w:val="4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(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i</w:t>
      </w:r>
      <w:r>
        <w:rPr>
          <w:spacing w:val="4"/>
          <w:sz w:val="24"/>
          <w:szCs w:val="24"/>
        </w:rPr>
        <w:t>m</w:t>
      </w:r>
      <w:r>
        <w:rPr>
          <w:spacing w:val="-2"/>
          <w:sz w:val="24"/>
          <w:szCs w:val="24"/>
        </w:rPr>
        <w:t>i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h</w:t>
      </w:r>
      <w:r>
        <w:rPr>
          <w:spacing w:val="-2"/>
          <w:sz w:val="24"/>
          <w:szCs w:val="24"/>
        </w:rPr>
        <w:t>ig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3"/>
          <w:sz w:val="24"/>
          <w:szCs w:val="24"/>
        </w:rPr>
        <w:t>c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.</w:t>
      </w:r>
    </w:p>
    <w:p w:rsidR="00257AE9" w:rsidRDefault="00257AE9">
      <w:pPr>
        <w:spacing w:before="2" w:line="160" w:lineRule="exact"/>
        <w:rPr>
          <w:sz w:val="16"/>
          <w:szCs w:val="16"/>
        </w:rPr>
      </w:pPr>
    </w:p>
    <w:p w:rsidR="00257AE9" w:rsidRDefault="00D023EC">
      <w:pPr>
        <w:ind w:left="420" w:right="4420"/>
        <w:jc w:val="center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•  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ica</w:t>
      </w:r>
      <w:r>
        <w:rPr>
          <w:spacing w:val="-2"/>
          <w:sz w:val="24"/>
          <w:szCs w:val="24"/>
        </w:rPr>
        <w:t>ll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l</w:t>
      </w:r>
      <w:r>
        <w:rPr>
          <w:spacing w:val="-2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hi</w:t>
      </w:r>
      <w:r>
        <w:rPr>
          <w:sz w:val="24"/>
          <w:szCs w:val="24"/>
        </w:rPr>
        <w:t>s:</w:t>
      </w:r>
    </w:p>
    <w:p w:rsidR="00257AE9" w:rsidRDefault="00257AE9">
      <w:pPr>
        <w:spacing w:before="4" w:line="180" w:lineRule="exact"/>
        <w:rPr>
          <w:sz w:val="18"/>
          <w:szCs w:val="18"/>
        </w:rPr>
      </w:pPr>
    </w:p>
    <w:p w:rsidR="00257AE9" w:rsidRDefault="00D023EC">
      <w:pPr>
        <w:spacing w:line="260" w:lineRule="auto"/>
        <w:ind w:left="1541" w:right="322" w:hanging="362"/>
        <w:rPr>
          <w:sz w:val="24"/>
          <w:szCs w:val="24"/>
        </w:rPr>
      </w:pPr>
      <w:proofErr w:type="gramStart"/>
      <w:r>
        <w:rPr>
          <w:rFonts w:ascii="Wingdings" w:eastAsia="Wingdings" w:hAnsi="Wingdings" w:cs="Wingdings"/>
          <w:sz w:val="24"/>
          <w:szCs w:val="24"/>
        </w:rPr>
        <w:t></w:t>
      </w:r>
      <w:r>
        <w:rPr>
          <w:sz w:val="24"/>
          <w:szCs w:val="24"/>
        </w:rPr>
        <w:t xml:space="preserve">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proofErr w:type="gramEnd"/>
      <w:r>
        <w:rPr>
          <w:sz w:val="24"/>
          <w:szCs w:val="24"/>
        </w:rPr>
        <w:t>: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se.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v</w:t>
      </w:r>
      <w:r>
        <w:rPr>
          <w:spacing w:val="3"/>
          <w:sz w:val="24"/>
          <w:szCs w:val="24"/>
        </w:rPr>
        <w:t>a</w:t>
      </w:r>
      <w:r>
        <w:rPr>
          <w:spacing w:val="-6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un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pacing w:val="-2"/>
          <w:sz w:val="24"/>
          <w:szCs w:val="24"/>
        </w:rPr>
        <w:t>i</w:t>
      </w:r>
      <w:r>
        <w:rPr>
          <w:spacing w:val="-3"/>
          <w:sz w:val="24"/>
          <w:szCs w:val="24"/>
        </w:rPr>
        <w:t>f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l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(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3"/>
          <w:sz w:val="24"/>
          <w:szCs w:val="24"/>
        </w:rPr>
        <w:t>e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>
        <w:rPr>
          <w:spacing w:val="-1"/>
          <w:sz w:val="24"/>
          <w:szCs w:val="24"/>
        </w:rPr>
        <w:t>?</w:t>
      </w:r>
      <w:r>
        <w:rPr>
          <w:spacing w:val="-4"/>
          <w:sz w:val="24"/>
          <w:szCs w:val="24"/>
        </w:rPr>
        <w:t>"</w:t>
      </w:r>
      <w:r>
        <w:rPr>
          <w:spacing w:val="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6"/>
          <w:sz w:val="24"/>
          <w:szCs w:val="24"/>
        </w:rPr>
        <w:t>l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SE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N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yG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proofErr w:type="spellEnd"/>
      <w:r>
        <w:rPr>
          <w:spacing w:val="5"/>
          <w:sz w:val="24"/>
          <w:szCs w:val="24"/>
        </w:rPr>
        <w:t xml:space="preserve"> </w:t>
      </w:r>
      <w:proofErr w:type="gramStart"/>
      <w:r>
        <w:rPr>
          <w:spacing w:val="-2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L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>(</w:t>
      </w:r>
      <w:proofErr w:type="gramEnd"/>
      <w:r>
        <w:rPr>
          <w:spacing w:val="-5"/>
          <w:sz w:val="24"/>
          <w:szCs w:val="24"/>
        </w:rPr>
        <w:t>?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?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?)</w:t>
      </w:r>
    </w:p>
    <w:p w:rsidR="00257AE9" w:rsidRDefault="00257AE9">
      <w:pPr>
        <w:spacing w:before="3" w:line="140" w:lineRule="exact"/>
        <w:rPr>
          <w:sz w:val="15"/>
          <w:szCs w:val="15"/>
        </w:rPr>
      </w:pPr>
    </w:p>
    <w:p w:rsidR="00257AE9" w:rsidRDefault="00D023EC">
      <w:pPr>
        <w:ind w:left="1179"/>
        <w:rPr>
          <w:sz w:val="24"/>
          <w:szCs w:val="24"/>
        </w:rPr>
      </w:pPr>
      <w:proofErr w:type="gramStart"/>
      <w:r>
        <w:rPr>
          <w:rFonts w:ascii="Wingdings" w:eastAsia="Wingdings" w:hAnsi="Wingdings" w:cs="Wingdings"/>
          <w:sz w:val="24"/>
          <w:szCs w:val="24"/>
        </w:rPr>
        <w:t></w:t>
      </w:r>
      <w:r>
        <w:rPr>
          <w:sz w:val="24"/>
          <w:szCs w:val="24"/>
        </w:rPr>
        <w:t xml:space="preserve"> </w:t>
      </w:r>
      <w:r>
        <w:rPr>
          <w:spacing w:val="5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ses,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2"/>
          <w:sz w:val="24"/>
          <w:szCs w:val="24"/>
        </w:rPr>
        <w:t>i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3"/>
          <w:sz w:val="24"/>
          <w:szCs w:val="24"/>
        </w:rPr>
        <w:t>f</w:t>
      </w:r>
      <w:r>
        <w:rPr>
          <w:spacing w:val="-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m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qu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2"/>
          <w:sz w:val="24"/>
          <w:szCs w:val="24"/>
        </w:rPr>
        <w:t>ti</w:t>
      </w:r>
      <w:r>
        <w:rPr>
          <w:spacing w:val="4"/>
          <w:sz w:val="24"/>
          <w:szCs w:val="24"/>
        </w:rPr>
        <w:t>m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za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io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11"/>
          <w:sz w:val="24"/>
          <w:szCs w:val="24"/>
        </w:rPr>
        <w:t>h</w:t>
      </w:r>
      <w:r>
        <w:rPr>
          <w:sz w:val="24"/>
          <w:szCs w:val="24"/>
        </w:rPr>
        <w:t>e S</w:t>
      </w:r>
      <w:r>
        <w:rPr>
          <w:spacing w:val="6"/>
          <w:sz w:val="24"/>
          <w:szCs w:val="24"/>
        </w:rPr>
        <w:t>Q</w:t>
      </w:r>
      <w:r>
        <w:rPr>
          <w:sz w:val="24"/>
          <w:szCs w:val="24"/>
        </w:rPr>
        <w:t>L</w:t>
      </w:r>
    </w:p>
    <w:p w:rsidR="00257AE9" w:rsidRDefault="00D023EC">
      <w:pPr>
        <w:spacing w:before="21"/>
        <w:ind w:left="1541"/>
        <w:rPr>
          <w:sz w:val="24"/>
          <w:szCs w:val="24"/>
        </w:rPr>
      </w:pPr>
      <w:proofErr w:type="gram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6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pacing w:val="-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6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2"/>
          <w:sz w:val="24"/>
          <w:szCs w:val="24"/>
        </w:rPr>
        <w:t>it</w:t>
      </w:r>
      <w:r>
        <w:rPr>
          <w:spacing w:val="2"/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ti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it</w:t>
      </w:r>
    </w:p>
    <w:p w:rsidR="00257AE9" w:rsidRDefault="00257AE9">
      <w:pPr>
        <w:spacing w:before="10" w:line="160" w:lineRule="exact"/>
        <w:rPr>
          <w:sz w:val="17"/>
          <w:szCs w:val="17"/>
        </w:rPr>
      </w:pPr>
    </w:p>
    <w:p w:rsidR="00257AE9" w:rsidRDefault="00D023EC">
      <w:pPr>
        <w:ind w:left="1179"/>
        <w:rPr>
          <w:sz w:val="24"/>
          <w:szCs w:val="24"/>
        </w:rPr>
      </w:pPr>
      <w:proofErr w:type="gramStart"/>
      <w:r>
        <w:rPr>
          <w:rFonts w:ascii="Wingdings" w:eastAsia="Wingdings" w:hAnsi="Wingdings" w:cs="Wingdings"/>
          <w:sz w:val="24"/>
          <w:szCs w:val="24"/>
        </w:rPr>
        <w:t></w:t>
      </w:r>
      <w:r>
        <w:rPr>
          <w:sz w:val="24"/>
          <w:szCs w:val="24"/>
        </w:rPr>
        <w:t xml:space="preserve">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t</w:t>
      </w:r>
      <w:r>
        <w:rPr>
          <w:spacing w:val="3"/>
          <w:sz w:val="24"/>
          <w:szCs w:val="24"/>
        </w:rPr>
        <w:t>e</w:t>
      </w:r>
      <w:proofErr w:type="gramEnd"/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l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ti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pp</w:t>
      </w:r>
      <w:r>
        <w:rPr>
          <w:spacing w:val="-6"/>
          <w:sz w:val="24"/>
          <w:szCs w:val="24"/>
        </w:rPr>
        <w:t>l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io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b</w:t>
      </w:r>
      <w:r>
        <w:rPr>
          <w:spacing w:val="-2"/>
          <w:sz w:val="24"/>
          <w:szCs w:val="24"/>
        </w:rPr>
        <w:t>i</w:t>
      </w:r>
      <w:r>
        <w:rPr>
          <w:spacing w:val="2"/>
          <w:sz w:val="24"/>
          <w:szCs w:val="24"/>
        </w:rPr>
        <w:t>nd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pacing w:val="-6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</w:p>
    <w:p w:rsidR="00257AE9" w:rsidRDefault="00D023EC">
      <w:pPr>
        <w:spacing w:before="21" w:line="255" w:lineRule="auto"/>
        <w:ind w:left="1541" w:right="108"/>
        <w:rPr>
          <w:sz w:val="24"/>
          <w:szCs w:val="24"/>
        </w:rPr>
        <w:sectPr w:rsidR="00257AE9">
          <w:pgSz w:w="12240" w:h="15840"/>
          <w:pgMar w:top="660" w:right="1340" w:bottom="280" w:left="1340" w:header="720" w:footer="720" w:gutter="0"/>
          <w:cols w:space="720"/>
        </w:sectPr>
      </w:pPr>
      <w:proofErr w:type="gramStart"/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ta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pp</w:t>
      </w:r>
      <w:r>
        <w:rPr>
          <w:spacing w:val="-6"/>
          <w:sz w:val="24"/>
          <w:szCs w:val="24"/>
        </w:rPr>
        <w:t>l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tio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x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t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ti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2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i</w:t>
      </w:r>
      <w:r>
        <w:rPr>
          <w:spacing w:val="-3"/>
          <w:sz w:val="24"/>
          <w:szCs w:val="24"/>
        </w:rPr>
        <w:t>ff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v</w:t>
      </w:r>
      <w:r>
        <w:rPr>
          <w:spacing w:val="3"/>
          <w:sz w:val="24"/>
          <w:szCs w:val="24"/>
        </w:rPr>
        <w:t>a</w:t>
      </w:r>
      <w:r>
        <w:rPr>
          <w:spacing w:val="-6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s</w: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40" style="position:absolute;left:0;text-align:left;margin-left:23.95pt;margin-top:23.75pt;width:564.3pt;height:744.7pt;z-index:-251655168;mso-position-horizontal-relative:page;mso-position-vertical-relative:page" coordorigin="479,475" coordsize="11286,14894">
            <v:shape id="_x0000_s1044" style="position:absolute;left:488;top:484;width:11267;height:0" coordorigin="488,484" coordsize="11267,0" path="m488,484r11268,e" filled="f" strokeweight=".17878mm">
              <v:path arrowok="t"/>
            </v:shape>
            <v:shape id="_x0000_s1043" style="position:absolute;left:484;top:480;width:0;height:14884" coordorigin="484,480" coordsize="0,14884" path="m484,480r,14884e" filled="f" strokeweight=".17878mm">
              <v:path arrowok="t"/>
            </v:shape>
            <v:shape id="_x0000_s1042" style="position:absolute;left:11759;top:480;width:0;height:14884" coordorigin="11759,480" coordsize="0,14884" path="m11759,480r,14884e" filled="f" strokeweight=".17878mm">
              <v:path arrowok="t"/>
            </v:shape>
            <v:shape id="_x0000_s1041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458"/>
        <w:rPr>
          <w:sz w:val="36"/>
          <w:szCs w:val="36"/>
        </w:rPr>
      </w:pPr>
      <w:r>
        <w:rPr>
          <w:b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d</w:t>
      </w:r>
      <w:r>
        <w:rPr>
          <w:b/>
          <w:spacing w:val="2"/>
          <w:sz w:val="36"/>
          <w:szCs w:val="36"/>
        </w:rPr>
        <w:t>va</w:t>
      </w:r>
      <w:r>
        <w:rPr>
          <w:b/>
          <w:spacing w:val="-6"/>
          <w:sz w:val="36"/>
          <w:szCs w:val="36"/>
        </w:rPr>
        <w:t>n</w:t>
      </w:r>
      <w:r>
        <w:rPr>
          <w:b/>
          <w:spacing w:val="1"/>
          <w:sz w:val="36"/>
          <w:szCs w:val="36"/>
        </w:rPr>
        <w:t>t</w:t>
      </w:r>
      <w:r>
        <w:rPr>
          <w:b/>
          <w:spacing w:val="-2"/>
          <w:sz w:val="36"/>
          <w:szCs w:val="36"/>
        </w:rPr>
        <w:t>age</w:t>
      </w:r>
      <w:r>
        <w:rPr>
          <w:b/>
          <w:spacing w:val="1"/>
          <w:sz w:val="36"/>
          <w:szCs w:val="36"/>
        </w:rPr>
        <w:t>s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7" w:line="160" w:lineRule="exact"/>
        <w:rPr>
          <w:sz w:val="17"/>
          <w:szCs w:val="17"/>
        </w:rPr>
      </w:pPr>
    </w:p>
    <w:p w:rsidR="00257AE9" w:rsidRDefault="00D023EC">
      <w:pPr>
        <w:spacing w:line="257" w:lineRule="auto"/>
        <w:ind w:left="458" w:right="199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pacing w:val="2"/>
          <w:sz w:val="28"/>
          <w:szCs w:val="28"/>
        </w:rPr>
        <w:t>o</w:t>
      </w:r>
      <w:r>
        <w:rPr>
          <w:spacing w:val="-7"/>
          <w:sz w:val="28"/>
          <w:szCs w:val="28"/>
        </w:rPr>
        <w:t>m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i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4"/>
          <w:sz w:val="28"/>
          <w:szCs w:val="28"/>
        </w:rPr>
        <w:t>Q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te</w:t>
      </w:r>
      <w:r>
        <w:rPr>
          <w:spacing w:val="-2"/>
          <w:sz w:val="28"/>
          <w:szCs w:val="28"/>
        </w:rPr>
        <w:t>m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ts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ir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l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te</w:t>
      </w:r>
      <w:r>
        <w:rPr>
          <w:spacing w:val="-6"/>
          <w:sz w:val="28"/>
          <w:szCs w:val="28"/>
        </w:rPr>
        <w:t>m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ts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h</w:t>
      </w:r>
      <w:r>
        <w:rPr>
          <w:spacing w:val="1"/>
          <w:sz w:val="28"/>
          <w:szCs w:val="28"/>
        </w:rPr>
        <w:t>a</w:t>
      </w:r>
      <w:r>
        <w:rPr>
          <w:spacing w:val="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26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h</w:t>
      </w:r>
      <w:r>
        <w:rPr>
          <w:spacing w:val="4"/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e </w:t>
      </w:r>
      <w:r>
        <w:rPr>
          <w:spacing w:val="-7"/>
          <w:sz w:val="28"/>
          <w:szCs w:val="28"/>
        </w:rPr>
        <w:t>m</w:t>
      </w:r>
      <w:r>
        <w:rPr>
          <w:spacing w:val="1"/>
          <w:sz w:val="28"/>
          <w:szCs w:val="28"/>
        </w:rPr>
        <w:t>a</w:t>
      </w:r>
      <w:r>
        <w:rPr>
          <w:spacing w:val="3"/>
          <w:sz w:val="28"/>
          <w:szCs w:val="28"/>
        </w:rPr>
        <w:t>i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2"/>
          <w:sz w:val="28"/>
          <w:szCs w:val="28"/>
        </w:rPr>
        <w:t>d</w:t>
      </w:r>
      <w:r>
        <w:rPr>
          <w:spacing w:val="-2"/>
          <w:sz w:val="28"/>
          <w:szCs w:val="28"/>
        </w:rPr>
        <w:t>v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ta</w:t>
      </w:r>
      <w:r>
        <w:rPr>
          <w:spacing w:val="-1"/>
          <w:sz w:val="28"/>
          <w:szCs w:val="28"/>
        </w:rPr>
        <w:t>g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s</w:t>
      </w:r>
      <w:r>
        <w:rPr>
          <w:sz w:val="28"/>
          <w:szCs w:val="28"/>
        </w:rPr>
        <w:t>:</w:t>
      </w:r>
    </w:p>
    <w:p w:rsidR="00257AE9" w:rsidRDefault="00257AE9">
      <w:pPr>
        <w:spacing w:before="7" w:line="160" w:lineRule="exact"/>
        <w:rPr>
          <w:sz w:val="16"/>
          <w:szCs w:val="16"/>
        </w:rPr>
      </w:pPr>
    </w:p>
    <w:p w:rsidR="00257AE9" w:rsidRDefault="00D023EC">
      <w:pPr>
        <w:tabs>
          <w:tab w:val="left" w:pos="820"/>
        </w:tabs>
        <w:spacing w:line="254" w:lineRule="auto"/>
        <w:ind w:left="821" w:right="378" w:hanging="363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•</w:t>
      </w:r>
      <w:r>
        <w:rPr>
          <w:rFonts w:ascii="Arial" w:eastAsia="Arial" w:hAnsi="Arial" w:cs="Arial"/>
          <w:sz w:val="28"/>
          <w:szCs w:val="28"/>
        </w:rPr>
        <w:tab/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>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eme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ts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d</w:t>
      </w:r>
      <w:r>
        <w:rPr>
          <w:spacing w:val="-2"/>
          <w:sz w:val="28"/>
          <w:szCs w:val="28"/>
        </w:rPr>
        <w:t>u</w:t>
      </w:r>
      <w:r>
        <w:rPr>
          <w:spacing w:val="1"/>
          <w:sz w:val="28"/>
          <w:szCs w:val="28"/>
        </w:rPr>
        <w:t>c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s </w:t>
      </w:r>
      <w:r>
        <w:rPr>
          <w:spacing w:val="1"/>
          <w:sz w:val="28"/>
          <w:szCs w:val="28"/>
        </w:rPr>
        <w:t>pa</w:t>
      </w:r>
      <w:r>
        <w:rPr>
          <w:sz w:val="28"/>
          <w:szCs w:val="28"/>
        </w:rPr>
        <w:t>rsi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i</w:t>
      </w:r>
      <w:r>
        <w:rPr>
          <w:spacing w:val="-7"/>
          <w:sz w:val="28"/>
          <w:szCs w:val="28"/>
        </w:rPr>
        <w:t>m</w:t>
      </w:r>
      <w:r>
        <w:rPr>
          <w:sz w:val="28"/>
          <w:szCs w:val="28"/>
        </w:rPr>
        <w:t xml:space="preserve">e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 xml:space="preserve">s </w:t>
      </w:r>
      <w:r>
        <w:rPr>
          <w:spacing w:val="-1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qu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is </w:t>
      </w:r>
      <w:r>
        <w:rPr>
          <w:spacing w:val="2"/>
          <w:sz w:val="28"/>
          <w:szCs w:val="28"/>
        </w:rPr>
        <w:t>d</w:t>
      </w:r>
      <w:r>
        <w:rPr>
          <w:spacing w:val="-2"/>
          <w:sz w:val="28"/>
          <w:szCs w:val="28"/>
        </w:rPr>
        <w:t>on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on</w:t>
      </w:r>
      <w:r>
        <w:rPr>
          <w:sz w:val="28"/>
          <w:szCs w:val="28"/>
        </w:rPr>
        <w:t>ly</w:t>
      </w:r>
      <w:r>
        <w:rPr>
          <w:spacing w:val="-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on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e (</w:t>
      </w:r>
      <w:r>
        <w:rPr>
          <w:spacing w:val="1"/>
          <w:sz w:val="28"/>
          <w:szCs w:val="28"/>
        </w:rPr>
        <w:t>a</w:t>
      </w:r>
      <w:r>
        <w:rPr>
          <w:spacing w:val="-5"/>
          <w:sz w:val="28"/>
          <w:szCs w:val="28"/>
        </w:rPr>
        <w:t>l</w:t>
      </w:r>
      <w:r>
        <w:rPr>
          <w:spacing w:val="3"/>
          <w:sz w:val="28"/>
          <w:szCs w:val="28"/>
        </w:rPr>
        <w:t>t</w:t>
      </w:r>
      <w:r>
        <w:rPr>
          <w:spacing w:val="-2"/>
          <w:sz w:val="28"/>
          <w:szCs w:val="28"/>
        </w:rPr>
        <w:t>h</w:t>
      </w:r>
      <w:r>
        <w:rPr>
          <w:spacing w:val="2"/>
          <w:sz w:val="28"/>
          <w:szCs w:val="28"/>
        </w:rPr>
        <w:t>o</w:t>
      </w:r>
      <w:r>
        <w:rPr>
          <w:spacing w:val="-2"/>
          <w:sz w:val="28"/>
          <w:szCs w:val="28"/>
        </w:rPr>
        <w:t>ug</w:t>
      </w:r>
      <w:r>
        <w:rPr>
          <w:sz w:val="28"/>
          <w:szCs w:val="28"/>
        </w:rPr>
        <w:t>h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te</w:t>
      </w:r>
      <w:r>
        <w:rPr>
          <w:spacing w:val="2"/>
          <w:sz w:val="28"/>
          <w:szCs w:val="28"/>
        </w:rPr>
        <w:t>m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x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pacing w:val="-2"/>
          <w:sz w:val="28"/>
          <w:szCs w:val="28"/>
        </w:rPr>
        <w:t>u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m</w:t>
      </w:r>
      <w:r>
        <w:rPr>
          <w:spacing w:val="2"/>
          <w:sz w:val="28"/>
          <w:szCs w:val="28"/>
        </w:rPr>
        <w:t>u</w:t>
      </w:r>
      <w:r>
        <w:rPr>
          <w:spacing w:val="-5"/>
          <w:sz w:val="28"/>
          <w:szCs w:val="28"/>
        </w:rPr>
        <w:t>l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6"/>
          <w:sz w:val="28"/>
          <w:szCs w:val="28"/>
        </w:rPr>
        <w:t>p</w:t>
      </w:r>
      <w:r>
        <w:rPr>
          <w:sz w:val="28"/>
          <w:szCs w:val="28"/>
        </w:rPr>
        <w:t>le</w:t>
      </w:r>
      <w:r>
        <w:rPr>
          <w:spacing w:val="-18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i</w:t>
      </w:r>
      <w:r>
        <w:rPr>
          <w:spacing w:val="-3"/>
          <w:sz w:val="28"/>
          <w:szCs w:val="28"/>
        </w:rPr>
        <w:t>me</w:t>
      </w:r>
      <w:r>
        <w:rPr>
          <w:sz w:val="28"/>
          <w:szCs w:val="28"/>
        </w:rPr>
        <w:t>s)</w:t>
      </w:r>
    </w:p>
    <w:p w:rsidR="00257AE9" w:rsidRDefault="00257AE9">
      <w:pPr>
        <w:spacing w:before="6" w:line="160" w:lineRule="exact"/>
        <w:rPr>
          <w:sz w:val="16"/>
          <w:szCs w:val="16"/>
        </w:rPr>
      </w:pPr>
    </w:p>
    <w:p w:rsidR="00257AE9" w:rsidRDefault="00D023EC">
      <w:pPr>
        <w:tabs>
          <w:tab w:val="left" w:pos="820"/>
        </w:tabs>
        <w:spacing w:line="260" w:lineRule="auto"/>
        <w:ind w:left="821" w:right="398" w:hanging="363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•</w:t>
      </w:r>
      <w:r>
        <w:rPr>
          <w:rFonts w:ascii="Arial" w:eastAsia="Arial" w:hAnsi="Arial" w:cs="Arial"/>
          <w:sz w:val="28"/>
          <w:szCs w:val="28"/>
        </w:rPr>
        <w:tab/>
      </w:r>
      <w:r>
        <w:rPr>
          <w:sz w:val="28"/>
          <w:szCs w:val="28"/>
        </w:rPr>
        <w:t>B</w:t>
      </w:r>
      <w:r>
        <w:rPr>
          <w:spacing w:val="-2"/>
          <w:sz w:val="28"/>
          <w:szCs w:val="28"/>
        </w:rPr>
        <w:t>oun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a</w:t>
      </w:r>
      <w:r>
        <w:rPr>
          <w:spacing w:val="-7"/>
          <w:sz w:val="28"/>
          <w:szCs w:val="28"/>
        </w:rPr>
        <w:t>m</w:t>
      </w:r>
      <w:r>
        <w:rPr>
          <w:spacing w:val="-3"/>
          <w:sz w:val="28"/>
          <w:szCs w:val="28"/>
        </w:rPr>
        <w:t>e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rs</w:t>
      </w:r>
      <w:r>
        <w:rPr>
          <w:spacing w:val="4"/>
          <w:sz w:val="28"/>
          <w:szCs w:val="28"/>
        </w:rPr>
        <w:t xml:space="preserve"> </w:t>
      </w:r>
      <w:r>
        <w:rPr>
          <w:spacing w:val="-7"/>
          <w:sz w:val="28"/>
          <w:szCs w:val="28"/>
        </w:rPr>
        <w:t>m</w:t>
      </w:r>
      <w:r>
        <w:rPr>
          <w:spacing w:val="3"/>
          <w:sz w:val="28"/>
          <w:szCs w:val="28"/>
        </w:rPr>
        <w:t>i</w:t>
      </w:r>
      <w:r>
        <w:rPr>
          <w:spacing w:val="-2"/>
          <w:sz w:val="28"/>
          <w:szCs w:val="28"/>
        </w:rPr>
        <w:t>n</w:t>
      </w:r>
      <w:r>
        <w:rPr>
          <w:spacing w:val="3"/>
          <w:sz w:val="28"/>
          <w:szCs w:val="28"/>
        </w:rPr>
        <w:t>i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ize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wi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th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1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>s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 xml:space="preserve">s </w:t>
      </w:r>
      <w:r>
        <w:rPr>
          <w:spacing w:val="-3"/>
          <w:sz w:val="28"/>
          <w:szCs w:val="28"/>
        </w:rPr>
        <w:t>y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u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e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en</w:t>
      </w:r>
      <w:r>
        <w:rPr>
          <w:sz w:val="28"/>
          <w:szCs w:val="28"/>
        </w:rPr>
        <w:t>d</w:t>
      </w:r>
      <w:r>
        <w:rPr>
          <w:spacing w:val="-2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ly t</w:t>
      </w:r>
      <w:r>
        <w:rPr>
          <w:spacing w:val="-3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1"/>
          <w:sz w:val="28"/>
          <w:szCs w:val="28"/>
        </w:rPr>
        <w:t>a</w:t>
      </w:r>
      <w:r>
        <w:rPr>
          <w:spacing w:val="-3"/>
          <w:sz w:val="28"/>
          <w:szCs w:val="28"/>
        </w:rPr>
        <w:t>me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rs</w:t>
      </w:r>
      <w:r>
        <w:rPr>
          <w:spacing w:val="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ac</w:t>
      </w:r>
      <w:r>
        <w:rPr>
          <w:sz w:val="28"/>
          <w:szCs w:val="28"/>
        </w:rPr>
        <w:t>h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i</w:t>
      </w:r>
      <w:r>
        <w:rPr>
          <w:spacing w:val="-3"/>
          <w:sz w:val="28"/>
          <w:szCs w:val="28"/>
        </w:rPr>
        <w:t>m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n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2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>h</w:t>
      </w:r>
      <w:r>
        <w:rPr>
          <w:spacing w:val="7"/>
          <w:sz w:val="28"/>
          <w:szCs w:val="28"/>
        </w:rPr>
        <w:t>o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q</w:t>
      </w:r>
      <w:r>
        <w:rPr>
          <w:spacing w:val="-2"/>
          <w:sz w:val="28"/>
          <w:szCs w:val="28"/>
        </w:rPr>
        <w:t>u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r</w:t>
      </w:r>
      <w:r>
        <w:rPr>
          <w:sz w:val="28"/>
          <w:szCs w:val="28"/>
        </w:rPr>
        <w:t>y</w:t>
      </w:r>
    </w:p>
    <w:p w:rsidR="00257AE9" w:rsidRDefault="00257AE9">
      <w:pPr>
        <w:spacing w:before="9" w:line="140" w:lineRule="exact"/>
        <w:rPr>
          <w:sz w:val="15"/>
          <w:szCs w:val="15"/>
        </w:rPr>
      </w:pPr>
    </w:p>
    <w:p w:rsidR="00257AE9" w:rsidRDefault="00D023EC">
      <w:pPr>
        <w:tabs>
          <w:tab w:val="left" w:pos="820"/>
        </w:tabs>
        <w:spacing w:line="258" w:lineRule="auto"/>
        <w:ind w:left="821" w:right="212" w:hanging="363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•</w:t>
      </w:r>
      <w:r>
        <w:rPr>
          <w:rFonts w:ascii="Arial" w:eastAsia="Arial" w:hAnsi="Arial" w:cs="Arial"/>
          <w:sz w:val="28"/>
          <w:szCs w:val="28"/>
        </w:rPr>
        <w:tab/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4"/>
          <w:sz w:val="28"/>
          <w:szCs w:val="28"/>
        </w:rPr>
        <w:t>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eme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ts</w:t>
      </w:r>
      <w:r>
        <w:rPr>
          <w:spacing w:val="-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pacing w:val="4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e</w:t>
      </w:r>
      <w:r>
        <w:rPr>
          <w:spacing w:val="4"/>
          <w:sz w:val="28"/>
          <w:szCs w:val="28"/>
        </w:rPr>
        <w:t>f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l</w:t>
      </w:r>
      <w:r>
        <w:rPr>
          <w:spacing w:val="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g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n</w:t>
      </w:r>
      <w:r>
        <w:rPr>
          <w:sz w:val="28"/>
          <w:szCs w:val="28"/>
        </w:rPr>
        <w:t>st</w:t>
      </w:r>
      <w:r>
        <w:rPr>
          <w:spacing w:val="-1"/>
          <w:sz w:val="28"/>
          <w:szCs w:val="28"/>
        </w:rPr>
        <w:t xml:space="preserve"> S</w:t>
      </w:r>
      <w:r>
        <w:rPr>
          <w:spacing w:val="4"/>
          <w:sz w:val="28"/>
          <w:szCs w:val="28"/>
        </w:rPr>
        <w:t>Q</w:t>
      </w:r>
      <w:r>
        <w:rPr>
          <w:sz w:val="28"/>
          <w:szCs w:val="28"/>
        </w:rPr>
        <w:t>L</w:t>
      </w:r>
      <w:r>
        <w:rPr>
          <w:spacing w:val="-10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i</w:t>
      </w:r>
      <w:r>
        <w:rPr>
          <w:spacing w:val="-2"/>
          <w:sz w:val="28"/>
          <w:szCs w:val="28"/>
        </w:rPr>
        <w:t>n</w:t>
      </w:r>
      <w:r>
        <w:rPr>
          <w:spacing w:val="3"/>
          <w:sz w:val="28"/>
          <w:szCs w:val="28"/>
        </w:rPr>
        <w:t>j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-2"/>
          <w:sz w:val="28"/>
          <w:szCs w:val="28"/>
        </w:rPr>
        <w:t>on</w:t>
      </w:r>
      <w:r>
        <w:rPr>
          <w:sz w:val="28"/>
          <w:szCs w:val="28"/>
        </w:rPr>
        <w:t>s,</w:t>
      </w:r>
      <w:r>
        <w:rPr>
          <w:spacing w:val="-1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ca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 xml:space="preserve">se </w:t>
      </w:r>
      <w:r>
        <w:rPr>
          <w:spacing w:val="2"/>
          <w:sz w:val="28"/>
          <w:szCs w:val="28"/>
        </w:rPr>
        <w:t>p</w:t>
      </w:r>
      <w:r>
        <w:rPr>
          <w:spacing w:val="1"/>
          <w:sz w:val="28"/>
          <w:szCs w:val="28"/>
        </w:rPr>
        <w:t>a</w:t>
      </w:r>
      <w:r>
        <w:rPr>
          <w:spacing w:val="-4"/>
          <w:sz w:val="28"/>
          <w:szCs w:val="28"/>
        </w:rPr>
        <w:t>r</w:t>
      </w:r>
      <w:r>
        <w:rPr>
          <w:spacing w:val="1"/>
          <w:sz w:val="28"/>
          <w:szCs w:val="28"/>
        </w:rPr>
        <w:t>a</w:t>
      </w:r>
      <w:r>
        <w:rPr>
          <w:spacing w:val="-3"/>
          <w:sz w:val="28"/>
          <w:szCs w:val="28"/>
        </w:rPr>
        <w:t>me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-3"/>
          <w:sz w:val="28"/>
          <w:szCs w:val="28"/>
        </w:rPr>
        <w:t>ue</w:t>
      </w:r>
      <w:r>
        <w:rPr>
          <w:sz w:val="28"/>
          <w:szCs w:val="28"/>
        </w:rPr>
        <w:t>s,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-1"/>
          <w:sz w:val="28"/>
          <w:szCs w:val="28"/>
        </w:rPr>
        <w:t>h</w:t>
      </w:r>
      <w:r>
        <w:rPr>
          <w:sz w:val="28"/>
          <w:szCs w:val="28"/>
        </w:rPr>
        <w:t>ich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re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tra</w:t>
      </w:r>
      <w:r>
        <w:rPr>
          <w:spacing w:val="-1"/>
          <w:sz w:val="28"/>
          <w:szCs w:val="28"/>
        </w:rPr>
        <w:t>n</w:t>
      </w:r>
      <w:r>
        <w:rPr>
          <w:spacing w:val="4"/>
          <w:sz w:val="28"/>
          <w:szCs w:val="28"/>
        </w:rPr>
        <w:t>s</w:t>
      </w:r>
      <w:r>
        <w:rPr>
          <w:spacing w:val="-3"/>
          <w:sz w:val="28"/>
          <w:szCs w:val="28"/>
        </w:rPr>
        <w:t>m</w:t>
      </w:r>
      <w:r>
        <w:rPr>
          <w:sz w:val="28"/>
          <w:szCs w:val="28"/>
        </w:rPr>
        <w:t>i</w:t>
      </w:r>
      <w:r>
        <w:rPr>
          <w:spacing w:val="2"/>
          <w:sz w:val="28"/>
          <w:szCs w:val="28"/>
        </w:rPr>
        <w:t>t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d</w:t>
      </w:r>
      <w:r>
        <w:rPr>
          <w:spacing w:val="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l</w:t>
      </w:r>
      <w:r>
        <w:rPr>
          <w:spacing w:val="1"/>
          <w:sz w:val="28"/>
          <w:szCs w:val="28"/>
        </w:rPr>
        <w:t>a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r 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si</w:t>
      </w:r>
      <w:r>
        <w:rPr>
          <w:spacing w:val="2"/>
          <w:sz w:val="28"/>
          <w:szCs w:val="28"/>
        </w:rPr>
        <w:t>n</w:t>
      </w:r>
      <w:r>
        <w:rPr>
          <w:sz w:val="28"/>
          <w:szCs w:val="28"/>
        </w:rPr>
        <w:t>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if</w:t>
      </w:r>
      <w:r>
        <w:rPr>
          <w:spacing w:val="3"/>
          <w:sz w:val="28"/>
          <w:szCs w:val="28"/>
        </w:rPr>
        <w:t>f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o</w:t>
      </w:r>
      <w:r>
        <w:rPr>
          <w:spacing w:val="1"/>
          <w:sz w:val="28"/>
          <w:szCs w:val="28"/>
        </w:rPr>
        <w:t>c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l,</w:t>
      </w:r>
      <w:r>
        <w:rPr>
          <w:spacing w:val="-27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n</w:t>
      </w:r>
      <w:r>
        <w:rPr>
          <w:spacing w:val="-3"/>
          <w:sz w:val="28"/>
          <w:szCs w:val="28"/>
        </w:rPr>
        <w:t>ee</w:t>
      </w:r>
      <w:r>
        <w:rPr>
          <w:sz w:val="28"/>
          <w:szCs w:val="28"/>
        </w:rPr>
        <w:t xml:space="preserve">d </w:t>
      </w:r>
      <w:r>
        <w:rPr>
          <w:spacing w:val="-2"/>
          <w:sz w:val="28"/>
          <w:szCs w:val="28"/>
        </w:rPr>
        <w:t>no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b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c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</w:t>
      </w:r>
      <w:r>
        <w:rPr>
          <w:spacing w:val="4"/>
          <w:sz w:val="28"/>
          <w:szCs w:val="28"/>
        </w:rPr>
        <w:t>r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l</w:t>
      </w:r>
      <w:r>
        <w:rPr>
          <w:sz w:val="28"/>
          <w:szCs w:val="28"/>
        </w:rPr>
        <w:t>y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s</w:t>
      </w:r>
      <w:r>
        <w:rPr>
          <w:spacing w:val="2"/>
          <w:sz w:val="28"/>
          <w:szCs w:val="28"/>
        </w:rPr>
        <w:t>c</w:t>
      </w:r>
      <w:r>
        <w:rPr>
          <w:spacing w:val="1"/>
          <w:sz w:val="28"/>
          <w:szCs w:val="28"/>
        </w:rPr>
        <w:t>a</w:t>
      </w:r>
      <w:r>
        <w:rPr>
          <w:spacing w:val="2"/>
          <w:sz w:val="28"/>
          <w:szCs w:val="28"/>
        </w:rPr>
        <w:t>p</w:t>
      </w:r>
      <w:r>
        <w:rPr>
          <w:spacing w:val="-3"/>
          <w:sz w:val="28"/>
          <w:szCs w:val="28"/>
        </w:rPr>
        <w:t>e</w:t>
      </w:r>
      <w:r>
        <w:rPr>
          <w:spacing w:val="2"/>
          <w:sz w:val="28"/>
          <w:szCs w:val="28"/>
        </w:rPr>
        <w:t>d</w:t>
      </w:r>
      <w:r>
        <w:rPr>
          <w:sz w:val="28"/>
          <w:szCs w:val="28"/>
        </w:rPr>
        <w:t>.</w:t>
      </w:r>
      <w:r>
        <w:rPr>
          <w:spacing w:val="-2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>I</w:t>
      </w:r>
      <w:r>
        <w:rPr>
          <w:sz w:val="28"/>
          <w:szCs w:val="28"/>
        </w:rPr>
        <w:t>f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-3"/>
          <w:sz w:val="28"/>
          <w:szCs w:val="28"/>
        </w:rPr>
        <w:t>h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ri</w:t>
      </w:r>
      <w:r>
        <w:rPr>
          <w:spacing w:val="1"/>
          <w:sz w:val="28"/>
          <w:szCs w:val="28"/>
        </w:rPr>
        <w:t>g</w:t>
      </w:r>
      <w:r>
        <w:rPr>
          <w:spacing w:val="3"/>
          <w:sz w:val="28"/>
          <w:szCs w:val="28"/>
        </w:rPr>
        <w:t>i</w:t>
      </w:r>
      <w:r>
        <w:rPr>
          <w:spacing w:val="-2"/>
          <w:sz w:val="28"/>
          <w:szCs w:val="28"/>
        </w:rPr>
        <w:t>n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te</w:t>
      </w:r>
      <w:r>
        <w:rPr>
          <w:spacing w:val="-2"/>
          <w:sz w:val="28"/>
          <w:szCs w:val="28"/>
        </w:rPr>
        <w:t>m</w:t>
      </w:r>
      <w:r>
        <w:rPr>
          <w:spacing w:val="1"/>
          <w:sz w:val="28"/>
          <w:szCs w:val="28"/>
        </w:rPr>
        <w:t>e</w:t>
      </w:r>
      <w:r>
        <w:rPr>
          <w:spacing w:val="-2"/>
          <w:sz w:val="28"/>
          <w:szCs w:val="28"/>
        </w:rPr>
        <w:t>n</w:t>
      </w:r>
      <w:r>
        <w:rPr>
          <w:sz w:val="28"/>
          <w:szCs w:val="28"/>
        </w:rPr>
        <w:t>t</w:t>
      </w:r>
      <w:r>
        <w:rPr>
          <w:spacing w:val="-2"/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>t</w:t>
      </w:r>
      <w:r>
        <w:rPr>
          <w:spacing w:val="1"/>
          <w:sz w:val="28"/>
          <w:szCs w:val="28"/>
        </w:rPr>
        <w:t>e</w:t>
      </w:r>
      <w:r>
        <w:rPr>
          <w:spacing w:val="-7"/>
          <w:sz w:val="28"/>
          <w:szCs w:val="28"/>
        </w:rPr>
        <w:t>m</w:t>
      </w:r>
      <w:r>
        <w:rPr>
          <w:spacing w:val="6"/>
          <w:sz w:val="28"/>
          <w:szCs w:val="28"/>
        </w:rPr>
        <w:t>p</w:t>
      </w:r>
      <w:r>
        <w:rPr>
          <w:spacing w:val="-5"/>
          <w:sz w:val="28"/>
          <w:szCs w:val="28"/>
        </w:rPr>
        <w:t>l</w:t>
      </w:r>
      <w:r>
        <w:rPr>
          <w:spacing w:val="1"/>
          <w:sz w:val="28"/>
          <w:szCs w:val="28"/>
        </w:rPr>
        <w:t>a</w:t>
      </w:r>
      <w:r>
        <w:rPr>
          <w:sz w:val="28"/>
          <w:szCs w:val="28"/>
        </w:rPr>
        <w:t>te is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no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 xml:space="preserve"> d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ri</w:t>
      </w:r>
      <w:r>
        <w:rPr>
          <w:spacing w:val="1"/>
          <w:sz w:val="28"/>
          <w:szCs w:val="28"/>
        </w:rPr>
        <w:t>v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d </w:t>
      </w:r>
      <w:r>
        <w:rPr>
          <w:spacing w:val="4"/>
          <w:sz w:val="28"/>
          <w:szCs w:val="28"/>
        </w:rPr>
        <w:t>f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m</w:t>
      </w:r>
      <w:r>
        <w:rPr>
          <w:spacing w:val="-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pacing w:val="-2"/>
          <w:sz w:val="28"/>
          <w:szCs w:val="28"/>
        </w:rPr>
        <w:t>x</w:t>
      </w:r>
      <w:r>
        <w:rPr>
          <w:spacing w:val="3"/>
          <w:sz w:val="28"/>
          <w:szCs w:val="28"/>
        </w:rPr>
        <w:t>t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>r</w:t>
      </w:r>
      <w:r>
        <w:rPr>
          <w:spacing w:val="-2"/>
          <w:sz w:val="28"/>
          <w:szCs w:val="28"/>
        </w:rPr>
        <w:t>n</w:t>
      </w:r>
      <w:r>
        <w:rPr>
          <w:spacing w:val="5"/>
          <w:sz w:val="28"/>
          <w:szCs w:val="28"/>
        </w:rPr>
        <w:t>a</w:t>
      </w:r>
      <w:r>
        <w:rPr>
          <w:sz w:val="28"/>
          <w:szCs w:val="28"/>
        </w:rPr>
        <w:t>l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n</w:t>
      </w:r>
      <w:r>
        <w:rPr>
          <w:spacing w:val="2"/>
          <w:sz w:val="28"/>
          <w:szCs w:val="28"/>
        </w:rPr>
        <w:t>p</w:t>
      </w:r>
      <w:r>
        <w:rPr>
          <w:spacing w:val="-2"/>
          <w:sz w:val="28"/>
          <w:szCs w:val="28"/>
        </w:rPr>
        <w:t>u</w:t>
      </w:r>
      <w:r>
        <w:rPr>
          <w:spacing w:val="3"/>
          <w:sz w:val="28"/>
          <w:szCs w:val="28"/>
        </w:rPr>
        <w:t>t</w:t>
      </w:r>
      <w:r>
        <w:rPr>
          <w:sz w:val="28"/>
          <w:szCs w:val="28"/>
        </w:rPr>
        <w:t>,</w:t>
      </w:r>
      <w:r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S</w:t>
      </w:r>
      <w:r>
        <w:rPr>
          <w:spacing w:val="4"/>
          <w:sz w:val="28"/>
          <w:szCs w:val="28"/>
        </w:rPr>
        <w:t>Q</w:t>
      </w:r>
      <w:r>
        <w:rPr>
          <w:sz w:val="28"/>
          <w:szCs w:val="28"/>
        </w:rPr>
        <w:t>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pacing w:val="-3"/>
          <w:sz w:val="28"/>
          <w:szCs w:val="28"/>
        </w:rPr>
        <w:t>n</w:t>
      </w:r>
      <w:r>
        <w:rPr>
          <w:spacing w:val="3"/>
          <w:sz w:val="28"/>
          <w:szCs w:val="28"/>
        </w:rPr>
        <w:t>j</w:t>
      </w:r>
      <w:r>
        <w:rPr>
          <w:spacing w:val="-3"/>
          <w:sz w:val="28"/>
          <w:szCs w:val="28"/>
        </w:rPr>
        <w:t>e</w:t>
      </w:r>
      <w:r>
        <w:rPr>
          <w:spacing w:val="1"/>
          <w:sz w:val="28"/>
          <w:szCs w:val="28"/>
        </w:rPr>
        <w:t>c</w:t>
      </w:r>
      <w:r>
        <w:rPr>
          <w:sz w:val="28"/>
          <w:szCs w:val="28"/>
        </w:rPr>
        <w:t>t</w:t>
      </w:r>
      <w:r>
        <w:rPr>
          <w:spacing w:val="-1"/>
          <w:sz w:val="28"/>
          <w:szCs w:val="28"/>
        </w:rPr>
        <w:t>i</w:t>
      </w:r>
      <w:r>
        <w:rPr>
          <w:spacing w:val="2"/>
          <w:sz w:val="28"/>
          <w:szCs w:val="28"/>
        </w:rPr>
        <w:t>o</w:t>
      </w:r>
      <w:r>
        <w:rPr>
          <w:sz w:val="28"/>
          <w:szCs w:val="28"/>
        </w:rPr>
        <w:t>n</w:t>
      </w:r>
      <w:r>
        <w:rPr>
          <w:spacing w:val="-3"/>
          <w:sz w:val="28"/>
          <w:szCs w:val="28"/>
        </w:rPr>
        <w:t xml:space="preserve"> </w:t>
      </w:r>
      <w:r>
        <w:rPr>
          <w:spacing w:val="5"/>
          <w:sz w:val="28"/>
          <w:szCs w:val="28"/>
        </w:rPr>
        <w:t>c</w:t>
      </w:r>
      <w:r>
        <w:rPr>
          <w:spacing w:val="1"/>
          <w:sz w:val="28"/>
          <w:szCs w:val="28"/>
        </w:rPr>
        <w:t>a</w:t>
      </w:r>
      <w:r>
        <w:rPr>
          <w:spacing w:val="-2"/>
          <w:sz w:val="28"/>
          <w:szCs w:val="28"/>
        </w:rPr>
        <w:t>nno</w:t>
      </w:r>
      <w:r>
        <w:rPr>
          <w:sz w:val="28"/>
          <w:szCs w:val="28"/>
        </w:rPr>
        <w:t>t</w:t>
      </w:r>
      <w:r>
        <w:rPr>
          <w:spacing w:val="-1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o</w:t>
      </w:r>
      <w:r>
        <w:rPr>
          <w:spacing w:val="1"/>
          <w:sz w:val="28"/>
          <w:szCs w:val="28"/>
        </w:rPr>
        <w:t>cc</w:t>
      </w:r>
      <w:r>
        <w:rPr>
          <w:spacing w:val="-2"/>
          <w:sz w:val="28"/>
          <w:szCs w:val="28"/>
        </w:rPr>
        <w:t>u</w:t>
      </w:r>
      <w:r>
        <w:rPr>
          <w:sz w:val="28"/>
          <w:szCs w:val="28"/>
        </w:rPr>
        <w:t>r.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303"/>
        <w:sectPr w:rsidR="00257AE9">
          <w:pgSz w:w="12240" w:h="15840"/>
          <w:pgMar w:top="660" w:right="1240" w:bottom="280" w:left="1340" w:header="720" w:footer="720" w:gutter="0"/>
          <w:cols w:space="720"/>
        </w:sectPr>
      </w:pPr>
      <w:r>
        <w:pict>
          <v:shape id="_x0000_i1036" type="#_x0000_t75" style="width:462.75pt;height:348.75pt">
            <v:imagedata r:id="rId16" o:title=""/>
          </v:shape>
        </w:pict>
      </w:r>
    </w:p>
    <w:p w:rsidR="00257AE9" w:rsidRDefault="00D023EC">
      <w:pPr>
        <w:spacing w:before="62"/>
        <w:ind w:left="400"/>
        <w:rPr>
          <w:sz w:val="22"/>
          <w:szCs w:val="22"/>
        </w:rPr>
      </w:pPr>
      <w:r>
        <w:lastRenderedPageBreak/>
        <w:pict>
          <v:group id="_x0000_s1034" style="position:absolute;left:0;text-align:left;margin-left:23.95pt;margin-top:23.75pt;width:564.3pt;height:744.7pt;z-index:-251654144;mso-position-horizontal-relative:page;mso-position-vertical-relative:page" coordorigin="479,475" coordsize="11286,14894">
            <v:shape id="_x0000_s1038" style="position:absolute;left:488;top:484;width:11267;height:0" coordorigin="488,484" coordsize="11267,0" path="m488,484r11268,e" filled="f" strokeweight=".17878mm">
              <v:path arrowok="t"/>
            </v:shape>
            <v:shape id="_x0000_s1037" style="position:absolute;left:484;top:480;width:0;height:14884" coordorigin="484,480" coordsize="0,14884" path="m484,480r,14884e" filled="f" strokeweight=".17878mm">
              <v:path arrowok="t"/>
            </v:shape>
            <v:shape id="_x0000_s1036" style="position:absolute;left:11759;top:480;width:0;height:14884" coordorigin="11759,480" coordsize="0,14884" path="m11759,480r,14884e" filled="f" strokeweight=".17878mm">
              <v:path arrowok="t"/>
            </v:shape>
            <v:shape id="_x0000_s1035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06</w:t>
      </w:r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400"/>
        <w:rPr>
          <w:sz w:val="36"/>
          <w:szCs w:val="36"/>
        </w:rPr>
      </w:pPr>
      <w:r>
        <w:rPr>
          <w:b/>
          <w:spacing w:val="-2"/>
          <w:sz w:val="36"/>
          <w:szCs w:val="36"/>
        </w:rPr>
        <w:t>S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3"/>
          <w:sz w:val="36"/>
          <w:szCs w:val="36"/>
        </w:rPr>
        <w:t>l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2"/>
          <w:sz w:val="36"/>
          <w:szCs w:val="36"/>
        </w:rPr>
        <w:t>c</w:t>
      </w:r>
      <w:r>
        <w:rPr>
          <w:b/>
          <w:spacing w:val="1"/>
          <w:sz w:val="36"/>
          <w:szCs w:val="36"/>
        </w:rPr>
        <w:t>t</w:t>
      </w:r>
      <w:r>
        <w:rPr>
          <w:b/>
          <w:sz w:val="36"/>
          <w:szCs w:val="36"/>
        </w:rPr>
        <w:t>i</w:t>
      </w:r>
      <w:r>
        <w:rPr>
          <w:b/>
          <w:spacing w:val="-5"/>
          <w:sz w:val="36"/>
          <w:szCs w:val="36"/>
        </w:rPr>
        <w:t>n</w:t>
      </w:r>
      <w:r>
        <w:rPr>
          <w:b/>
          <w:sz w:val="36"/>
          <w:szCs w:val="36"/>
        </w:rPr>
        <w:t>g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pacing w:val="-6"/>
          <w:sz w:val="36"/>
          <w:szCs w:val="36"/>
        </w:rPr>
        <w:t>D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t</w:t>
      </w:r>
      <w:r>
        <w:rPr>
          <w:b/>
          <w:spacing w:val="2"/>
          <w:sz w:val="36"/>
          <w:szCs w:val="36"/>
        </w:rPr>
        <w:t>a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9" w:line="180" w:lineRule="exact"/>
        <w:rPr>
          <w:sz w:val="18"/>
          <w:szCs w:val="18"/>
        </w:rPr>
      </w:pPr>
    </w:p>
    <w:p w:rsidR="00257AE9" w:rsidRDefault="00257AE9">
      <w:pPr>
        <w:spacing w:line="200" w:lineRule="exact"/>
      </w:pPr>
    </w:p>
    <w:p w:rsidR="00257AE9" w:rsidRDefault="00D023EC">
      <w:pPr>
        <w:ind w:left="109"/>
      </w:pPr>
      <w:r>
        <w:pict>
          <v:shape id="_x0000_i1037" type="#_x0000_t75" style="width:508.5pt;height:239.25pt">
            <v:imagedata r:id="rId17" o:title=""/>
          </v:shape>
        </w:pict>
      </w: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257AE9">
      <w:pPr>
        <w:spacing w:before="17" w:line="260" w:lineRule="exact"/>
        <w:rPr>
          <w:sz w:val="26"/>
          <w:szCs w:val="26"/>
        </w:rPr>
      </w:pPr>
    </w:p>
    <w:p w:rsidR="00257AE9" w:rsidRDefault="00D023EC">
      <w:pPr>
        <w:ind w:left="400"/>
        <w:rPr>
          <w:sz w:val="36"/>
          <w:szCs w:val="36"/>
        </w:rPr>
      </w:pPr>
      <w:r>
        <w:rPr>
          <w:b/>
          <w:sz w:val="36"/>
          <w:szCs w:val="36"/>
        </w:rPr>
        <w:t>De</w:t>
      </w:r>
      <w:r>
        <w:rPr>
          <w:b/>
          <w:spacing w:val="-2"/>
          <w:sz w:val="36"/>
          <w:szCs w:val="36"/>
        </w:rPr>
        <w:t>l</w:t>
      </w:r>
      <w:r>
        <w:rPr>
          <w:b/>
          <w:spacing w:val="1"/>
          <w:sz w:val="36"/>
          <w:szCs w:val="36"/>
        </w:rPr>
        <w:t>e</w:t>
      </w:r>
      <w:r>
        <w:rPr>
          <w:b/>
          <w:spacing w:val="-3"/>
          <w:sz w:val="36"/>
          <w:szCs w:val="36"/>
        </w:rPr>
        <w:t>t</w:t>
      </w:r>
      <w:r>
        <w:rPr>
          <w:b/>
          <w:sz w:val="36"/>
          <w:szCs w:val="36"/>
        </w:rPr>
        <w:t>ing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pacing w:val="-6"/>
          <w:sz w:val="36"/>
          <w:szCs w:val="36"/>
        </w:rPr>
        <w:t>D</w:t>
      </w:r>
      <w:r>
        <w:rPr>
          <w:b/>
          <w:spacing w:val="-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t</w:t>
      </w:r>
      <w:r>
        <w:rPr>
          <w:b/>
          <w:spacing w:val="-2"/>
          <w:sz w:val="36"/>
          <w:szCs w:val="36"/>
        </w:rPr>
        <w:t>a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9" w:line="240" w:lineRule="exact"/>
        <w:rPr>
          <w:sz w:val="24"/>
          <w:szCs w:val="24"/>
        </w:rPr>
      </w:pPr>
    </w:p>
    <w:p w:rsidR="00257AE9" w:rsidRDefault="00D023EC">
      <w:pPr>
        <w:ind w:left="113"/>
        <w:sectPr w:rsidR="00257AE9">
          <w:pgSz w:w="12240" w:h="15840"/>
          <w:pgMar w:top="660" w:right="800" w:bottom="280" w:left="1040" w:header="720" w:footer="720" w:gutter="0"/>
          <w:cols w:space="720"/>
        </w:sectPr>
      </w:pPr>
      <w:r>
        <w:pict>
          <v:shape id="_x0000_i1038" type="#_x0000_t75" style="width:498pt;height:256.5pt">
            <v:imagedata r:id="rId18" o:title=""/>
          </v:shape>
        </w:pict>
      </w:r>
    </w:p>
    <w:p w:rsidR="00257AE9" w:rsidRDefault="00D023EC">
      <w:pPr>
        <w:spacing w:before="62"/>
        <w:ind w:left="100"/>
        <w:rPr>
          <w:sz w:val="22"/>
          <w:szCs w:val="22"/>
        </w:rPr>
      </w:pPr>
      <w:r>
        <w:lastRenderedPageBreak/>
        <w:pict>
          <v:group id="_x0000_s1027" style="position:absolute;left:0;text-align:left;margin-left:23.95pt;margin-top:23.75pt;width:564.3pt;height:744.7pt;z-index:-251653120;mso-position-horizontal-relative:page;mso-position-vertical-relative:page" coordorigin="479,475" coordsize="11286,14894">
            <v:shape id="_x0000_s1031" style="position:absolute;left:488;top:484;width:11267;height:0" coordorigin="488,484" coordsize="11267,0" path="m488,484r11268,e" filled="f" strokeweight=".17878mm">
              <v:path arrowok="t"/>
            </v:shape>
            <v:shape id="_x0000_s1030" style="position:absolute;left:484;top:480;width:0;height:14884" coordorigin="484,480" coordsize="0,14884" path="m484,480r,14884e" filled="f" strokeweight=".17878mm">
              <v:path arrowok="t"/>
            </v:shape>
            <v:shape id="_x0000_s1029" style="position:absolute;left:11759;top:480;width:0;height:14884" coordorigin="11759,480" coordsize="0,14884" path="m11759,480r,14884e" filled="f" strokeweight=".17878mm">
              <v:path arrowok="t"/>
            </v:shape>
            <v:shape id="_x0000_s1028" style="position:absolute;left:488;top:15360;width:11267;height:0" coordorigin="488,15360" coordsize="11267,0" path="m488,15360r11268,e" filled="f" strokeweight=".17878mm">
              <v:path arrowok="t"/>
            </v:shape>
            <w10:wrap anchorx="page" anchory="page"/>
          </v:group>
        </w:pict>
      </w:r>
      <w:r>
        <w:rPr>
          <w:b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   </w:t>
      </w:r>
      <w:r>
        <w:rPr>
          <w:b/>
          <w:spacing w:val="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Lab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Sess</w:t>
      </w:r>
      <w:r>
        <w:rPr>
          <w:b/>
          <w:spacing w:val="4"/>
          <w:sz w:val="22"/>
          <w:szCs w:val="22"/>
          <w:u w:val="thick" w:color="000000"/>
        </w:rPr>
        <w:t>i</w:t>
      </w:r>
      <w:r>
        <w:rPr>
          <w:b/>
          <w:sz w:val="22"/>
          <w:szCs w:val="22"/>
          <w:u w:val="thick" w:color="000000"/>
        </w:rPr>
        <w:t>on</w:t>
      </w:r>
      <w:r>
        <w:rPr>
          <w:b/>
          <w:spacing w:val="-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06</w:t>
      </w:r>
      <w:bookmarkStart w:id="0" w:name="_GoBack"/>
      <w:bookmarkEnd w:id="0"/>
    </w:p>
    <w:p w:rsidR="00257AE9" w:rsidRDefault="00257AE9">
      <w:pPr>
        <w:spacing w:before="1" w:line="100" w:lineRule="exact"/>
        <w:rPr>
          <w:sz w:val="11"/>
          <w:szCs w:val="11"/>
        </w:rPr>
      </w:pPr>
    </w:p>
    <w:p w:rsidR="00257AE9" w:rsidRDefault="00257AE9">
      <w:pPr>
        <w:spacing w:line="200" w:lineRule="exact"/>
      </w:pPr>
    </w:p>
    <w:p w:rsidR="00257AE9" w:rsidRDefault="00257AE9">
      <w:pPr>
        <w:spacing w:line="200" w:lineRule="exact"/>
      </w:pPr>
    </w:p>
    <w:p w:rsidR="00257AE9" w:rsidRDefault="00D023EC">
      <w:pPr>
        <w:ind w:left="100"/>
        <w:rPr>
          <w:sz w:val="36"/>
          <w:szCs w:val="36"/>
        </w:rPr>
      </w:pPr>
      <w:r>
        <w:rPr>
          <w:b/>
          <w:sz w:val="36"/>
          <w:szCs w:val="36"/>
        </w:rPr>
        <w:t>U</w:t>
      </w:r>
      <w:r>
        <w:rPr>
          <w:b/>
          <w:spacing w:val="-3"/>
          <w:sz w:val="36"/>
          <w:szCs w:val="36"/>
        </w:rPr>
        <w:t>p</w:t>
      </w:r>
      <w:r>
        <w:rPr>
          <w:b/>
          <w:spacing w:val="-2"/>
          <w:sz w:val="36"/>
          <w:szCs w:val="36"/>
        </w:rPr>
        <w:t>d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1"/>
          <w:sz w:val="36"/>
          <w:szCs w:val="36"/>
        </w:rPr>
        <w:t>t</w:t>
      </w:r>
      <w:r>
        <w:rPr>
          <w:b/>
          <w:sz w:val="36"/>
          <w:szCs w:val="36"/>
        </w:rPr>
        <w:t>i</w:t>
      </w:r>
      <w:r>
        <w:rPr>
          <w:b/>
          <w:spacing w:val="-5"/>
          <w:sz w:val="36"/>
          <w:szCs w:val="36"/>
        </w:rPr>
        <w:t>n</w:t>
      </w:r>
      <w:r>
        <w:rPr>
          <w:b/>
          <w:sz w:val="36"/>
          <w:szCs w:val="36"/>
        </w:rPr>
        <w:t>g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pacing w:val="-6"/>
          <w:sz w:val="36"/>
          <w:szCs w:val="36"/>
        </w:rPr>
        <w:t>D</w:t>
      </w:r>
      <w:r>
        <w:rPr>
          <w:b/>
          <w:spacing w:val="2"/>
          <w:sz w:val="36"/>
          <w:szCs w:val="36"/>
        </w:rPr>
        <w:t>a</w:t>
      </w:r>
      <w:r>
        <w:rPr>
          <w:b/>
          <w:spacing w:val="-3"/>
          <w:sz w:val="36"/>
          <w:szCs w:val="36"/>
        </w:rPr>
        <w:t>t</w:t>
      </w:r>
      <w:r>
        <w:rPr>
          <w:b/>
          <w:spacing w:val="2"/>
          <w:sz w:val="36"/>
          <w:szCs w:val="36"/>
        </w:rPr>
        <w:t>a</w:t>
      </w:r>
      <w:r>
        <w:rPr>
          <w:b/>
          <w:sz w:val="36"/>
          <w:szCs w:val="36"/>
        </w:rPr>
        <w:t>:</w:t>
      </w:r>
    </w:p>
    <w:p w:rsidR="00257AE9" w:rsidRDefault="00257AE9">
      <w:pPr>
        <w:spacing w:before="1" w:line="180" w:lineRule="exact"/>
        <w:rPr>
          <w:sz w:val="19"/>
          <w:szCs w:val="19"/>
        </w:rPr>
      </w:pPr>
    </w:p>
    <w:p w:rsidR="00257AE9" w:rsidRDefault="00D023EC">
      <w:pPr>
        <w:ind w:left="100"/>
      </w:pPr>
      <w:r>
        <w:pict>
          <v:shape id="_x0000_i1039" type="#_x0000_t75" style="width:480pt;height:243pt">
            <v:imagedata r:id="rId19" o:title=""/>
          </v:shape>
        </w:pict>
      </w:r>
    </w:p>
    <w:sectPr w:rsidR="00257AE9">
      <w:pgSz w:w="12240" w:h="15840"/>
      <w:pgMar w:top="660" w:right="10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0B6D1C"/>
    <w:multiLevelType w:val="multilevel"/>
    <w:tmpl w:val="55121DF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AE9"/>
    <w:rsid w:val="00164761"/>
    <w:rsid w:val="00257AE9"/>
    <w:rsid w:val="004D5A96"/>
    <w:rsid w:val="00D0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."/>
  <w:listSeparator w:val=","/>
  <w15:docId w15:val="{933A709A-D2A7-49AF-AE40-13F503AF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Nadeem Ghauri</cp:lastModifiedBy>
  <cp:revision>3</cp:revision>
  <dcterms:created xsi:type="dcterms:W3CDTF">2021-10-18T03:49:00Z</dcterms:created>
  <dcterms:modified xsi:type="dcterms:W3CDTF">2021-10-18T04:01:00Z</dcterms:modified>
</cp:coreProperties>
</file>